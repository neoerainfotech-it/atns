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1ACE7E7" w14:textId="77777777" w:rsidR="005F0A66" w:rsidRPr="00371084" w:rsidRDefault="00000000" w:rsidP="00371084">
      <w:pPr>
        <w:pStyle w:val="divname"/>
        <w:spacing w:line="276" w:lineRule="auto"/>
        <w:rPr>
          <w:rFonts w:asciiTheme="majorHAnsi" w:eastAsia="Tahoma" w:hAnsiTheme="majorHAnsi" w:cstheme="majorHAnsi"/>
        </w:rPr>
      </w:pPr>
      <w:r w:rsidRPr="00371084">
        <w:rPr>
          <w:rStyle w:val="span"/>
          <w:rFonts w:asciiTheme="majorHAnsi" w:eastAsia="Tahoma" w:hAnsiTheme="majorHAnsi" w:cstheme="majorHAnsi"/>
          <w:sz w:val="62"/>
          <w:szCs w:val="62"/>
        </w:rPr>
        <w:t>Karan</w:t>
      </w:r>
      <w:r w:rsidRPr="00371084">
        <w:rPr>
          <w:rFonts w:asciiTheme="majorHAnsi" w:eastAsia="Tahoma" w:hAnsiTheme="majorHAnsi" w:cstheme="majorHAnsi"/>
        </w:rPr>
        <w:t xml:space="preserve"> </w:t>
      </w:r>
      <w:r w:rsidRPr="00371084">
        <w:rPr>
          <w:rStyle w:val="span"/>
          <w:rFonts w:asciiTheme="majorHAnsi" w:eastAsia="Tahoma" w:hAnsiTheme="majorHAnsi" w:cstheme="majorHAnsi"/>
          <w:sz w:val="62"/>
          <w:szCs w:val="62"/>
        </w:rPr>
        <w:t>Kaushal</w:t>
      </w:r>
    </w:p>
    <w:p w14:paraId="41496CF3" w14:textId="77777777" w:rsidR="005F0A66" w:rsidRPr="00371084" w:rsidRDefault="00000000" w:rsidP="00371084">
      <w:pPr>
        <w:pStyle w:val="divdocumentprofTitle"/>
        <w:spacing w:line="276" w:lineRule="auto"/>
        <w:jc w:val="right"/>
        <w:rPr>
          <w:rFonts w:asciiTheme="majorHAnsi" w:eastAsia="Tahoma" w:hAnsiTheme="majorHAnsi" w:cstheme="majorHAnsi"/>
          <w:b/>
          <w:bCs/>
        </w:rPr>
      </w:pPr>
      <w:r w:rsidRPr="00371084">
        <w:rPr>
          <w:rStyle w:val="span"/>
          <w:rFonts w:asciiTheme="majorHAnsi" w:eastAsia="Tahoma" w:hAnsiTheme="majorHAnsi" w:cstheme="majorHAnsi"/>
          <w:b/>
          <w:bCs/>
          <w:sz w:val="30"/>
          <w:szCs w:val="30"/>
        </w:rPr>
        <w:t>IT Administrator | Microsoft 365 Administrator</w:t>
      </w:r>
    </w:p>
    <w:p w14:paraId="38E56C90" w14:textId="35454742" w:rsidR="005F0A66" w:rsidRPr="00371084" w:rsidRDefault="00000000" w:rsidP="00371084">
      <w:pPr>
        <w:pStyle w:val="divaddress"/>
        <w:pBdr>
          <w:bottom w:val="none" w:sz="0" w:space="6" w:color="auto"/>
        </w:pBdr>
        <w:spacing w:before="180" w:after="180" w:line="276" w:lineRule="auto"/>
        <w:rPr>
          <w:rFonts w:asciiTheme="majorHAnsi" w:eastAsia="Tahoma" w:hAnsiTheme="majorHAnsi" w:cstheme="majorHAnsi"/>
          <w:b/>
          <w:bCs/>
        </w:rPr>
      </w:pPr>
      <w:r w:rsidRPr="00371084">
        <w:rPr>
          <w:rStyle w:val="span"/>
          <w:rFonts w:asciiTheme="majorHAnsi" w:eastAsia="Tahoma" w:hAnsiTheme="majorHAnsi" w:cstheme="majorHAnsi"/>
          <w:b/>
          <w:bCs/>
          <w:sz w:val="20"/>
          <w:szCs w:val="20"/>
        </w:rPr>
        <w:t>Punjab India</w:t>
      </w:r>
      <w:r w:rsidRPr="00371084">
        <w:rPr>
          <w:rFonts w:asciiTheme="majorHAnsi" w:eastAsia="Tahoma" w:hAnsiTheme="majorHAnsi" w:cstheme="majorHAnsi"/>
          <w:b/>
          <w:bCs/>
        </w:rPr>
        <w:t xml:space="preserve"> </w:t>
      </w:r>
      <w:r w:rsidRPr="00371084">
        <w:rPr>
          <w:rStyle w:val="span"/>
          <w:rFonts w:asciiTheme="majorHAnsi" w:eastAsia="Tahoma" w:hAnsiTheme="majorHAnsi" w:cstheme="majorHAnsi"/>
          <w:b/>
          <w:bCs/>
          <w:sz w:val="20"/>
          <w:szCs w:val="20"/>
        </w:rPr>
        <w:t>| +91 88473 12581</w:t>
      </w:r>
      <w:r w:rsidRPr="00371084">
        <w:rPr>
          <w:rFonts w:asciiTheme="majorHAnsi" w:eastAsia="Tahoma" w:hAnsiTheme="majorHAnsi" w:cstheme="majorHAnsi"/>
          <w:b/>
          <w:bCs/>
        </w:rPr>
        <w:t xml:space="preserve"> </w:t>
      </w:r>
      <w:r w:rsidRPr="00371084">
        <w:rPr>
          <w:rStyle w:val="span"/>
          <w:rFonts w:asciiTheme="majorHAnsi" w:eastAsia="Tahoma" w:hAnsiTheme="majorHAnsi" w:cstheme="majorHAnsi"/>
          <w:b/>
          <w:bCs/>
          <w:sz w:val="20"/>
          <w:szCs w:val="20"/>
        </w:rPr>
        <w:t xml:space="preserve">| </w:t>
      </w:r>
      <w:hyperlink r:id="rId5" w:history="1">
        <w:r w:rsidR="00371084" w:rsidRPr="00371084">
          <w:rPr>
            <w:rStyle w:val="Hyperlink"/>
            <w:rFonts w:asciiTheme="majorHAnsi" w:eastAsia="Tahoma" w:hAnsiTheme="majorHAnsi" w:cstheme="majorHAnsi"/>
            <w:b/>
            <w:bCs/>
          </w:rPr>
          <w:t>kaushal.karan991@gmail.com</w:t>
        </w:r>
      </w:hyperlink>
      <w:r w:rsidR="00371084" w:rsidRPr="00371084">
        <w:rPr>
          <w:rStyle w:val="span"/>
          <w:rFonts w:asciiTheme="majorHAnsi" w:eastAsia="Tahoma" w:hAnsiTheme="majorHAnsi" w:cstheme="majorHAnsi"/>
          <w:b/>
          <w:bCs/>
          <w:sz w:val="20"/>
          <w:szCs w:val="20"/>
        </w:rPr>
        <w:t xml:space="preserve"> </w:t>
      </w:r>
      <w:r w:rsidRPr="00371084">
        <w:rPr>
          <w:rFonts w:asciiTheme="majorHAnsi" w:eastAsia="Tahoma" w:hAnsiTheme="majorHAnsi" w:cstheme="majorHAnsi"/>
          <w:b/>
          <w:bCs/>
        </w:rPr>
        <w:t xml:space="preserve"> </w:t>
      </w:r>
      <w:r w:rsidRPr="00371084">
        <w:rPr>
          <w:rStyle w:val="span"/>
          <w:rFonts w:asciiTheme="majorHAnsi" w:eastAsia="Tahoma" w:hAnsiTheme="majorHAnsi" w:cstheme="majorHAnsi"/>
          <w:b/>
          <w:bCs/>
          <w:sz w:val="20"/>
          <w:szCs w:val="20"/>
        </w:rPr>
        <w:t>| WWW: </w:t>
      </w:r>
      <w:hyperlink r:id="rId6" w:history="1">
        <w:r w:rsidR="00371084" w:rsidRPr="00371084">
          <w:rPr>
            <w:rStyle w:val="Hyperlink"/>
            <w:rFonts w:asciiTheme="majorHAnsi" w:eastAsia="Tahoma" w:hAnsiTheme="majorHAnsi" w:cstheme="majorHAnsi"/>
            <w:b/>
            <w:bCs/>
          </w:rPr>
          <w:t>https://www.linkedin.com/in/karankaushal365/</w:t>
        </w:r>
      </w:hyperlink>
      <w:r w:rsidR="00371084" w:rsidRPr="00371084">
        <w:rPr>
          <w:rStyle w:val="span"/>
          <w:rFonts w:asciiTheme="majorHAnsi" w:eastAsia="Tahoma" w:hAnsiTheme="majorHAnsi" w:cstheme="majorHAnsi"/>
          <w:b/>
          <w:bCs/>
          <w:sz w:val="20"/>
          <w:szCs w:val="20"/>
        </w:rPr>
        <w:t xml:space="preserve"> </w:t>
      </w:r>
      <w:r w:rsidRPr="00371084">
        <w:rPr>
          <w:rStyle w:val="documentsocial-mainsocialnth-last-child1sprtr"/>
          <w:rFonts w:asciiTheme="majorHAnsi" w:eastAsia="Tahoma" w:hAnsiTheme="majorHAnsi" w:cstheme="majorHAnsi"/>
          <w:b/>
          <w:bCs/>
        </w:rPr>
        <w:t> |</w:t>
      </w:r>
      <w:r w:rsidRPr="00371084">
        <w:rPr>
          <w:rStyle w:val="span"/>
          <w:rFonts w:asciiTheme="majorHAnsi" w:eastAsia="Tahoma" w:hAnsiTheme="majorHAnsi" w:cstheme="majorHAnsi"/>
          <w:b/>
          <w:bCs/>
          <w:sz w:val="20"/>
          <w:szCs w:val="20"/>
        </w:rPr>
        <w:t xml:space="preserve"> </w:t>
      </w:r>
    </w:p>
    <w:p w14:paraId="54829253" w14:textId="77777777" w:rsidR="005F0A66" w:rsidRPr="00371084" w:rsidRDefault="00000000" w:rsidP="00371084">
      <w:pPr>
        <w:pStyle w:val="divdocumentdivsectiontitle"/>
        <w:spacing w:before="280" w:after="110" w:line="276" w:lineRule="auto"/>
        <w:rPr>
          <w:rFonts w:asciiTheme="majorHAnsi" w:eastAsia="Tahoma" w:hAnsiTheme="majorHAnsi" w:cstheme="majorHAnsi"/>
          <w:color w:val="094D73"/>
        </w:rPr>
      </w:pPr>
      <w:r w:rsidRPr="00371084">
        <w:rPr>
          <w:rFonts w:asciiTheme="majorHAnsi" w:eastAsia="Tahoma" w:hAnsiTheme="majorHAnsi" w:cstheme="majorHAnsi"/>
          <w:color w:val="094D73"/>
        </w:rPr>
        <w:t>Professional summary</w:t>
      </w:r>
    </w:p>
    <w:p w14:paraId="7B23DAA1" w14:textId="3C7911C9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IT Administrator specializing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in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Microsoft 365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Cloud Services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with hands-on experience in managing enterprise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IT systems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optimizing service delivery</w:t>
      </w:r>
    </w:p>
    <w:p w14:paraId="461D71D3" w14:textId="5476ABC1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Experienced in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Microsoft 365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Administration, including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Exchange Online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SharePoint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OneDrive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Teams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Office 365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>, driving seamless collaboration and enhanced user experience</w:t>
      </w:r>
    </w:p>
    <w:p w14:paraId="2E375236" w14:textId="5FE3E4E9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Proficient in managing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Azure AD,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Hybrid Identity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Integration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implementing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Single Sign-On (SSO)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Multi-Factor Authentication (MFA)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to ensure secure access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data protection</w:t>
      </w:r>
    </w:p>
    <w:p w14:paraId="5B935385" w14:textId="4B5DD092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Adept at automating administrative tasks using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PowerShell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Shell scripting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improving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operational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efficiency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reducing manual workloads</w:t>
      </w:r>
    </w:p>
    <w:p w14:paraId="6EF73CA9" w14:textId="633A6FA8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Endpoint Security Management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with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Microsoft Defender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for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Endpoint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Defender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for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Identity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enhancing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real-time threat detection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incident response</w:t>
      </w:r>
    </w:p>
    <w:p w14:paraId="13A983E2" w14:textId="22E4BD44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Extensive experience in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cloud infrastructure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management, including the use of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VMware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Hyper-V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Kubernetes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optimizing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scalability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resource efficiency</w:t>
      </w:r>
    </w:p>
    <w:p w14:paraId="3A06090C" w14:textId="5B6835C9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b/>
          <w:bCs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Skilled in implementing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Data Loss Prevention (DLP),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eDiscovery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retention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policies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to ensure compliance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safeguard sensitive data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in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Microsoft 365 Compliance Center</w:t>
      </w:r>
    </w:p>
    <w:p w14:paraId="54F44624" w14:textId="77D6D692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Hands-on experience in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backup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recovery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operations with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Veeam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SkyKick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Cloud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Backup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>, ensuring business continuity and securing critical data</w:t>
      </w:r>
    </w:p>
    <w:p w14:paraId="6BD6A108" w14:textId="08107A97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L1 &amp; L2 support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for 300+ users, resolving incidents and maintaining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SLA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compliance using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ServiceNow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troubleshooting issues across various IT systems</w:t>
      </w:r>
    </w:p>
    <w:p w14:paraId="5292D086" w14:textId="77777777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Strong background in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Azure Sentinel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for proactive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threat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detection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patch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management via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Intune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, and secure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data management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across devices and systems</w:t>
      </w:r>
    </w:p>
    <w:p w14:paraId="4C3DE095" w14:textId="113AA137" w:rsid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Committed to continuous learning and professional development with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Microsoft Certified expertise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in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Azure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and </w:t>
      </w: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Microsoft 365</w:t>
      </w:r>
    </w:p>
    <w:p w14:paraId="7F704D20" w14:textId="77777777" w:rsidR="00371084" w:rsidRPr="00371084" w:rsidRDefault="00371084" w:rsidP="00371084">
      <w:pPr>
        <w:pStyle w:val="ulli"/>
        <w:spacing w:line="276" w:lineRule="auto"/>
        <w:ind w:left="460"/>
        <w:jc w:val="both"/>
        <w:rPr>
          <w:rFonts w:asciiTheme="majorHAnsi" w:hAnsiTheme="majorHAnsi" w:cstheme="majorHAnsi"/>
          <w:sz w:val="21"/>
          <w:szCs w:val="21"/>
        </w:rPr>
      </w:pPr>
    </w:p>
    <w:p w14:paraId="760B6232" w14:textId="1A911E23" w:rsidR="005F0A66" w:rsidRDefault="00000000" w:rsidP="00371084">
      <w:pPr>
        <w:pStyle w:val="ulli"/>
        <w:spacing w:line="276" w:lineRule="auto"/>
        <w:jc w:val="both"/>
        <w:rPr>
          <w:rFonts w:asciiTheme="majorHAnsi" w:eastAsia="Tahoma" w:hAnsiTheme="majorHAnsi" w:cstheme="majorHAnsi"/>
          <w:color w:val="094D73"/>
          <w:sz w:val="28"/>
          <w:szCs w:val="28"/>
        </w:rPr>
      </w:pPr>
      <w:r w:rsidRPr="00371084">
        <w:rPr>
          <w:rFonts w:asciiTheme="majorHAnsi" w:eastAsia="Tahoma" w:hAnsiTheme="majorHAnsi" w:cstheme="majorHAnsi"/>
          <w:color w:val="094D73"/>
          <w:sz w:val="28"/>
          <w:szCs w:val="28"/>
        </w:rPr>
        <w:t>Skills</w:t>
      </w:r>
    </w:p>
    <w:p w14:paraId="7F15B2D5" w14:textId="77777777" w:rsidR="00371084" w:rsidRPr="00371084" w:rsidRDefault="00371084" w:rsidP="00371084">
      <w:pPr>
        <w:pStyle w:val="ulli"/>
        <w:spacing w:line="276" w:lineRule="auto"/>
        <w:jc w:val="both"/>
        <w:rPr>
          <w:rFonts w:asciiTheme="majorHAnsi" w:eastAsia="Tahoma" w:hAnsiTheme="majorHAnsi" w:cstheme="majorHAnsi"/>
          <w:color w:val="094D73"/>
          <w:sz w:val="28"/>
          <w:szCs w:val="28"/>
        </w:rPr>
      </w:pPr>
    </w:p>
    <w:tbl>
      <w:tblPr>
        <w:tblStyle w:val="documentinfo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4963"/>
        <w:gridCol w:w="300"/>
        <w:gridCol w:w="4963"/>
      </w:tblGrid>
      <w:tr w:rsidR="00371084" w:rsidRPr="00371084" w14:paraId="441D89E1" w14:textId="77777777" w:rsidTr="00371084">
        <w:trPr>
          <w:tblCellSpacing w:w="0" w:type="dxa"/>
        </w:trPr>
        <w:tc>
          <w:tcPr>
            <w:tcW w:w="49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C302DD" w14:textId="77777777" w:rsidR="005F0A66" w:rsidRPr="00371084" w:rsidRDefault="00000000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rFonts w:asciiTheme="majorHAnsi" w:hAnsiTheme="majorHAnsi" w:cstheme="majorHAnsi"/>
                <w:sz w:val="21"/>
                <w:szCs w:val="21"/>
              </w:rPr>
            </w:pPr>
            <w:r w:rsidRPr="00371084">
              <w:rPr>
                <w:rStyle w:val="span"/>
                <w:rFonts w:asciiTheme="majorHAnsi" w:hAnsiTheme="majorHAnsi" w:cstheme="majorHAnsi"/>
                <w:b/>
                <w:bCs/>
                <w:sz w:val="21"/>
                <w:szCs w:val="21"/>
              </w:rPr>
              <w:t>System Administration:</w:t>
            </w:r>
            <w:r w:rsidRPr="00371084">
              <w:rPr>
                <w:rStyle w:val="span"/>
                <w:rFonts w:asciiTheme="majorHAnsi" w:hAnsiTheme="majorHAnsi" w:cstheme="majorHAnsi"/>
                <w:sz w:val="21"/>
                <w:szCs w:val="21"/>
              </w:rPr>
              <w:t xml:space="preserve"> Windows, Linux, macOS, Active Directory (AD), Group Policy, Intune, Office 365</w:t>
            </w:r>
          </w:p>
          <w:p w14:paraId="2D51A4F0" w14:textId="58D366D6" w:rsidR="005F0A66" w:rsidRPr="00371084" w:rsidRDefault="005F0A66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sz w:val="21"/>
                <w:szCs w:val="21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315E0F" w14:textId="77777777" w:rsidR="005F0A66" w:rsidRPr="00371084" w:rsidRDefault="005F0A66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sz w:val="21"/>
                <w:szCs w:val="21"/>
              </w:rPr>
            </w:pPr>
          </w:p>
        </w:tc>
        <w:tc>
          <w:tcPr>
            <w:tcW w:w="49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D7928B" w14:textId="66743A83" w:rsidR="005F0A66" w:rsidRPr="00371084" w:rsidRDefault="00000000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rFonts w:asciiTheme="majorHAnsi" w:hAnsiTheme="majorHAnsi" w:cstheme="majorHAnsi"/>
                <w:sz w:val="21"/>
                <w:szCs w:val="21"/>
              </w:rPr>
            </w:pPr>
            <w:r w:rsidRPr="00371084">
              <w:rPr>
                <w:rStyle w:val="span"/>
                <w:rFonts w:asciiTheme="majorHAnsi" w:hAnsiTheme="majorHAnsi" w:cstheme="majorHAnsi"/>
                <w:b/>
                <w:bCs/>
                <w:sz w:val="21"/>
                <w:szCs w:val="21"/>
              </w:rPr>
              <w:t>Cloud &amp; Virtualization:</w:t>
            </w:r>
            <w:r w:rsidRPr="00371084">
              <w:rPr>
                <w:rStyle w:val="span"/>
                <w:rFonts w:asciiTheme="majorHAnsi" w:hAnsiTheme="majorHAnsi" w:cstheme="majorHAnsi"/>
                <w:sz w:val="21"/>
                <w:szCs w:val="21"/>
              </w:rPr>
              <w:t xml:space="preserve"> Azure (VMs, AD, Key Vault), VMware, Hyper-V, AWS, Kubernetes</w:t>
            </w:r>
          </w:p>
        </w:tc>
      </w:tr>
      <w:tr w:rsidR="00371084" w:rsidRPr="00371084" w14:paraId="2EEC88E2" w14:textId="77777777" w:rsidTr="00371084">
        <w:trPr>
          <w:tblCellSpacing w:w="0" w:type="dxa"/>
        </w:trPr>
        <w:tc>
          <w:tcPr>
            <w:tcW w:w="49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5E3522F" w14:textId="42528819" w:rsidR="005F0A66" w:rsidRPr="00371084" w:rsidRDefault="00000000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rFonts w:asciiTheme="majorHAnsi" w:hAnsiTheme="majorHAnsi" w:cstheme="majorHAnsi"/>
                <w:sz w:val="21"/>
                <w:szCs w:val="21"/>
              </w:rPr>
            </w:pPr>
            <w:r w:rsidRPr="00371084">
              <w:rPr>
                <w:rStyle w:val="span"/>
                <w:rFonts w:asciiTheme="majorHAnsi" w:hAnsiTheme="majorHAnsi" w:cstheme="majorHAnsi"/>
                <w:b/>
                <w:bCs/>
                <w:sz w:val="21"/>
                <w:szCs w:val="21"/>
              </w:rPr>
              <w:t>Networking &amp; Security:</w:t>
            </w:r>
            <w:r w:rsidRPr="00371084">
              <w:rPr>
                <w:rStyle w:val="span"/>
                <w:rFonts w:asciiTheme="majorHAnsi" w:hAnsiTheme="majorHAnsi" w:cstheme="majorHAnsi"/>
                <w:sz w:val="21"/>
                <w:szCs w:val="21"/>
              </w:rPr>
              <w:t xml:space="preserve"> DNS, DHCP, VPN, Firewalls, Routing (OSPF, BGP, EIGRP), VLAN, LAN/WAN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CD4C790" w14:textId="77777777" w:rsidR="005F0A66" w:rsidRPr="00371084" w:rsidRDefault="005F0A66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sz w:val="21"/>
                <w:szCs w:val="21"/>
              </w:rPr>
            </w:pPr>
          </w:p>
        </w:tc>
        <w:tc>
          <w:tcPr>
            <w:tcW w:w="49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908BAA2" w14:textId="504562E7" w:rsidR="005F0A66" w:rsidRPr="00371084" w:rsidRDefault="00000000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rFonts w:asciiTheme="majorHAnsi" w:hAnsiTheme="majorHAnsi" w:cstheme="majorHAnsi"/>
                <w:sz w:val="21"/>
                <w:szCs w:val="21"/>
              </w:rPr>
            </w:pPr>
            <w:r w:rsidRPr="00371084">
              <w:rPr>
                <w:rStyle w:val="span"/>
                <w:rFonts w:asciiTheme="majorHAnsi" w:hAnsiTheme="majorHAnsi" w:cstheme="majorHAnsi"/>
                <w:b/>
                <w:bCs/>
                <w:sz w:val="21"/>
                <w:szCs w:val="21"/>
              </w:rPr>
              <w:t>Automation &amp; Scripting:</w:t>
            </w:r>
            <w:r w:rsidRPr="00371084">
              <w:rPr>
                <w:rStyle w:val="span"/>
                <w:rFonts w:asciiTheme="majorHAnsi" w:hAnsiTheme="majorHAnsi" w:cstheme="majorHAnsi"/>
                <w:sz w:val="21"/>
                <w:szCs w:val="21"/>
              </w:rPr>
              <w:t xml:space="preserve"> PowerShell, Shell Scripting</w:t>
            </w:r>
          </w:p>
        </w:tc>
      </w:tr>
      <w:tr w:rsidR="00371084" w:rsidRPr="00371084" w14:paraId="2CDA7558" w14:textId="77777777" w:rsidTr="00371084">
        <w:trPr>
          <w:tblCellSpacing w:w="0" w:type="dxa"/>
        </w:trPr>
        <w:tc>
          <w:tcPr>
            <w:tcW w:w="49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572DB7DB" w14:textId="7218A74F" w:rsidR="005F0A66" w:rsidRPr="00371084" w:rsidRDefault="00000000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rFonts w:asciiTheme="majorHAnsi" w:hAnsiTheme="majorHAnsi" w:cstheme="majorHAnsi"/>
                <w:sz w:val="21"/>
                <w:szCs w:val="21"/>
              </w:rPr>
            </w:pPr>
            <w:r w:rsidRPr="00371084">
              <w:rPr>
                <w:rStyle w:val="span"/>
                <w:rFonts w:asciiTheme="majorHAnsi" w:hAnsiTheme="majorHAnsi" w:cstheme="majorHAnsi"/>
                <w:b/>
                <w:bCs/>
                <w:sz w:val="21"/>
                <w:szCs w:val="21"/>
              </w:rPr>
              <w:t>Backup &amp; Recovery:</w:t>
            </w:r>
            <w:r w:rsidRPr="00371084">
              <w:rPr>
                <w:rStyle w:val="span"/>
                <w:rFonts w:asciiTheme="majorHAnsi" w:hAnsiTheme="majorHAnsi" w:cstheme="majorHAnsi"/>
                <w:sz w:val="21"/>
                <w:szCs w:val="21"/>
              </w:rPr>
              <w:t xml:space="preserve"> Veeam Backup for Microsoft 365, SkyKick Cloud Backup, Altaro Office 365 Backup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0FF32FEB" w14:textId="77777777" w:rsidR="005F0A66" w:rsidRPr="00371084" w:rsidRDefault="005F0A66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sz w:val="21"/>
                <w:szCs w:val="21"/>
              </w:rPr>
            </w:pPr>
          </w:p>
        </w:tc>
        <w:tc>
          <w:tcPr>
            <w:tcW w:w="49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381F8913" w14:textId="7E21E981" w:rsidR="005F0A66" w:rsidRPr="00371084" w:rsidRDefault="00000000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rFonts w:asciiTheme="majorHAnsi" w:hAnsiTheme="majorHAnsi" w:cstheme="majorHAnsi"/>
                <w:sz w:val="21"/>
                <w:szCs w:val="21"/>
              </w:rPr>
            </w:pPr>
            <w:r w:rsidRPr="00371084">
              <w:rPr>
                <w:rStyle w:val="span"/>
                <w:rFonts w:asciiTheme="majorHAnsi" w:hAnsiTheme="majorHAnsi" w:cstheme="majorHAnsi"/>
                <w:b/>
                <w:bCs/>
                <w:sz w:val="21"/>
                <w:szCs w:val="21"/>
              </w:rPr>
              <w:t>Identity &amp; Access Management:</w:t>
            </w:r>
            <w:r w:rsidRPr="00371084">
              <w:rPr>
                <w:rStyle w:val="span"/>
                <w:rFonts w:asciiTheme="majorHAnsi" w:hAnsiTheme="majorHAnsi" w:cstheme="majorHAnsi"/>
                <w:sz w:val="21"/>
                <w:szCs w:val="21"/>
              </w:rPr>
              <w:t xml:space="preserve"> Azure AD Connect, B2B/B2C, Microsoft Identity Manager</w:t>
            </w:r>
          </w:p>
        </w:tc>
      </w:tr>
      <w:tr w:rsidR="00371084" w:rsidRPr="00371084" w14:paraId="49911502" w14:textId="77777777" w:rsidTr="00371084">
        <w:trPr>
          <w:tblCellSpacing w:w="0" w:type="dxa"/>
        </w:trPr>
        <w:tc>
          <w:tcPr>
            <w:tcW w:w="49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BB89A8E" w14:textId="3216C3DA" w:rsidR="005F0A66" w:rsidRPr="00371084" w:rsidRDefault="00000000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rFonts w:asciiTheme="majorHAnsi" w:hAnsiTheme="majorHAnsi" w:cstheme="majorHAnsi"/>
                <w:sz w:val="21"/>
                <w:szCs w:val="21"/>
              </w:rPr>
            </w:pPr>
            <w:r w:rsidRPr="00371084">
              <w:rPr>
                <w:rStyle w:val="span"/>
                <w:rFonts w:asciiTheme="majorHAnsi" w:hAnsiTheme="majorHAnsi" w:cstheme="majorHAnsi"/>
                <w:b/>
                <w:bCs/>
                <w:sz w:val="21"/>
                <w:szCs w:val="21"/>
              </w:rPr>
              <w:t>Security &amp; Compliance:</w:t>
            </w:r>
            <w:r w:rsidRPr="00371084">
              <w:rPr>
                <w:rStyle w:val="span"/>
                <w:rFonts w:asciiTheme="majorHAnsi" w:hAnsiTheme="majorHAnsi" w:cstheme="majorHAnsi"/>
                <w:sz w:val="21"/>
                <w:szCs w:val="21"/>
              </w:rPr>
              <w:t xml:space="preserve"> Microsoft Defender for Endpoint, Microsoft Defender for Identity, Azure Sentinel, Cloud App Security, Compliance Manager</w:t>
            </w:r>
          </w:p>
        </w:tc>
        <w:tc>
          <w:tcPr>
            <w:tcW w:w="3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140DFBD3" w14:textId="77777777" w:rsidR="005F0A66" w:rsidRPr="00371084" w:rsidRDefault="005F0A66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sz w:val="21"/>
                <w:szCs w:val="21"/>
              </w:rPr>
            </w:pPr>
          </w:p>
        </w:tc>
        <w:tc>
          <w:tcPr>
            <w:tcW w:w="49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77829701" w14:textId="77777777" w:rsidR="005F0A66" w:rsidRPr="00371084" w:rsidRDefault="00000000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rFonts w:asciiTheme="majorHAnsi" w:hAnsiTheme="majorHAnsi" w:cstheme="majorHAnsi"/>
                <w:sz w:val="21"/>
                <w:szCs w:val="21"/>
              </w:rPr>
            </w:pPr>
            <w:r w:rsidRPr="00371084">
              <w:rPr>
                <w:rStyle w:val="span"/>
                <w:rFonts w:asciiTheme="majorHAnsi" w:hAnsiTheme="majorHAnsi" w:cstheme="majorHAnsi"/>
                <w:b/>
                <w:bCs/>
                <w:sz w:val="21"/>
                <w:szCs w:val="21"/>
              </w:rPr>
              <w:t>Data &amp; Collaboration Tools:</w:t>
            </w:r>
            <w:r w:rsidRPr="00371084">
              <w:rPr>
                <w:rStyle w:val="span"/>
                <w:rFonts w:asciiTheme="majorHAnsi" w:hAnsiTheme="majorHAnsi" w:cstheme="majorHAnsi"/>
                <w:sz w:val="21"/>
                <w:szCs w:val="21"/>
              </w:rPr>
              <w:t xml:space="preserve"> Power BI, Power Apps, SharePoint, OneDrive, Microsoft 365, GitHub</w:t>
            </w:r>
          </w:p>
          <w:p w14:paraId="67E7FAE5" w14:textId="2E644B67" w:rsidR="005F0A66" w:rsidRPr="00371084" w:rsidRDefault="005F0A66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sz w:val="21"/>
                <w:szCs w:val="21"/>
              </w:rPr>
            </w:pPr>
          </w:p>
        </w:tc>
      </w:tr>
      <w:tr w:rsidR="00371084" w:rsidRPr="00371084" w14:paraId="18ACADA5" w14:textId="77777777" w:rsidTr="00371084">
        <w:trPr>
          <w:gridAfter w:val="2"/>
          <w:wAfter w:w="720" w:type="dxa"/>
          <w:tblCellSpacing w:w="0" w:type="dxa"/>
        </w:trPr>
        <w:tc>
          <w:tcPr>
            <w:tcW w:w="4963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14:paraId="6C767D2A" w14:textId="0C61686E" w:rsidR="005F0A66" w:rsidRPr="00371084" w:rsidRDefault="00000000" w:rsidP="00371084">
            <w:pPr>
              <w:pStyle w:val="ulli"/>
              <w:spacing w:line="276" w:lineRule="auto"/>
              <w:ind w:left="259"/>
              <w:jc w:val="both"/>
              <w:rPr>
                <w:rStyle w:val="span"/>
                <w:rFonts w:asciiTheme="majorHAnsi" w:hAnsiTheme="majorHAnsi" w:cstheme="majorHAnsi"/>
                <w:sz w:val="21"/>
                <w:szCs w:val="21"/>
              </w:rPr>
            </w:pPr>
            <w:r w:rsidRPr="00371084">
              <w:rPr>
                <w:rStyle w:val="span"/>
                <w:rFonts w:asciiTheme="majorHAnsi" w:hAnsiTheme="majorHAnsi" w:cstheme="majorHAnsi"/>
                <w:b/>
                <w:bCs/>
                <w:sz w:val="21"/>
                <w:szCs w:val="21"/>
              </w:rPr>
              <w:t>Ticketing &amp; Monitoring Tools:</w:t>
            </w:r>
            <w:r w:rsidRPr="00371084">
              <w:rPr>
                <w:rStyle w:val="span"/>
                <w:rFonts w:asciiTheme="majorHAnsi" w:hAnsiTheme="majorHAnsi" w:cstheme="majorHAnsi"/>
                <w:sz w:val="21"/>
                <w:szCs w:val="21"/>
              </w:rPr>
              <w:t xml:space="preserve"> ServiceNow, Jira, Wireshark, SolarWinds</w:t>
            </w:r>
          </w:p>
        </w:tc>
      </w:tr>
    </w:tbl>
    <w:p w14:paraId="056A2C3D" w14:textId="77777777" w:rsidR="00371084" w:rsidRDefault="00371084" w:rsidP="00371084">
      <w:pPr>
        <w:pStyle w:val="divdocumentdivsectiontitle"/>
        <w:spacing w:before="180" w:after="110" w:line="276" w:lineRule="auto"/>
        <w:rPr>
          <w:rFonts w:asciiTheme="majorHAnsi" w:eastAsia="Tahoma" w:hAnsiTheme="majorHAnsi" w:cstheme="majorHAnsi"/>
          <w:color w:val="094D73"/>
        </w:rPr>
      </w:pPr>
    </w:p>
    <w:p w14:paraId="338E504F" w14:textId="3918BF28" w:rsidR="005F0A66" w:rsidRPr="00371084" w:rsidRDefault="00000000" w:rsidP="00371084">
      <w:pPr>
        <w:pStyle w:val="divdocumentdivsectiontitle"/>
        <w:spacing w:before="180" w:after="110" w:line="276" w:lineRule="auto"/>
        <w:rPr>
          <w:rFonts w:asciiTheme="majorHAnsi" w:eastAsia="Tahoma" w:hAnsiTheme="majorHAnsi" w:cstheme="majorHAnsi"/>
          <w:color w:val="094D73"/>
        </w:rPr>
      </w:pPr>
      <w:r w:rsidRPr="00371084">
        <w:rPr>
          <w:rFonts w:asciiTheme="majorHAnsi" w:eastAsia="Tahoma" w:hAnsiTheme="majorHAnsi" w:cstheme="majorHAnsi"/>
          <w:color w:val="094D73"/>
        </w:rPr>
        <w:lastRenderedPageBreak/>
        <w:t>Work history</w:t>
      </w:r>
    </w:p>
    <w:p w14:paraId="75ABB778" w14:textId="77777777" w:rsidR="005F0A66" w:rsidRPr="00371084" w:rsidRDefault="00000000" w:rsidP="00371084">
      <w:pPr>
        <w:pStyle w:val="divdocumentsinglecolumn"/>
        <w:tabs>
          <w:tab w:val="right" w:pos="10206"/>
        </w:tabs>
        <w:spacing w:line="276" w:lineRule="auto"/>
        <w:rPr>
          <w:rFonts w:asciiTheme="majorHAnsi" w:eastAsia="Tahoma" w:hAnsiTheme="majorHAnsi" w:cstheme="majorHAnsi"/>
          <w:color w:val="666666"/>
          <w:sz w:val="28"/>
          <w:szCs w:val="28"/>
        </w:rPr>
      </w:pPr>
      <w:r w:rsidRPr="00371084">
        <w:rPr>
          <w:rStyle w:val="divdocumentjobtitle"/>
          <w:rFonts w:asciiTheme="majorHAnsi" w:eastAsia="Tahoma" w:hAnsiTheme="majorHAnsi" w:cstheme="majorHAnsi"/>
          <w:sz w:val="28"/>
          <w:szCs w:val="28"/>
        </w:rPr>
        <w:t>IT Administrator – Microsoft 365 &amp; Cloud Services Intern</w:t>
      </w:r>
      <w:r w:rsidRPr="00371084">
        <w:rPr>
          <w:rStyle w:val="singlecolumnspanpaddedlinenth-child1"/>
          <w:rFonts w:asciiTheme="majorHAnsi" w:eastAsia="Tahoma" w:hAnsiTheme="majorHAnsi" w:cstheme="majorHAnsi"/>
          <w:color w:val="666666"/>
          <w:sz w:val="28"/>
          <w:szCs w:val="28"/>
        </w:rPr>
        <w:t xml:space="preserve"> </w:t>
      </w:r>
      <w:r w:rsidRPr="00371084">
        <w:rPr>
          <w:rStyle w:val="datesWrapper"/>
          <w:rFonts w:asciiTheme="majorHAnsi" w:eastAsia="Tahoma" w:hAnsiTheme="majorHAnsi" w:cstheme="majorHAnsi"/>
          <w:color w:val="666666"/>
          <w:sz w:val="28"/>
          <w:szCs w:val="28"/>
        </w:rPr>
        <w:tab/>
        <w:t xml:space="preserve"> </w:t>
      </w:r>
      <w:r w:rsidRPr="00371084">
        <w:rPr>
          <w:rStyle w:val="divdocumentjobdates"/>
          <w:rFonts w:asciiTheme="majorHAnsi" w:eastAsia="Tahoma" w:hAnsiTheme="majorHAnsi" w:cstheme="majorHAnsi"/>
          <w:sz w:val="28"/>
          <w:szCs w:val="28"/>
        </w:rPr>
        <w:t>Apr 2025</w:t>
      </w:r>
      <w:r w:rsidRPr="00371084">
        <w:rPr>
          <w:rStyle w:val="span"/>
          <w:rFonts w:asciiTheme="majorHAnsi" w:eastAsia="Tahoma" w:hAnsiTheme="majorHAnsi" w:cstheme="majorHAnsi"/>
          <w:color w:val="666666"/>
          <w:sz w:val="28"/>
          <w:szCs w:val="28"/>
        </w:rPr>
        <w:t xml:space="preserve"> - </w:t>
      </w:r>
      <w:r w:rsidRPr="00371084">
        <w:rPr>
          <w:rStyle w:val="divdocumentjobdates"/>
          <w:rFonts w:asciiTheme="majorHAnsi" w:eastAsia="Tahoma" w:hAnsiTheme="majorHAnsi" w:cstheme="majorHAnsi"/>
          <w:sz w:val="28"/>
          <w:szCs w:val="28"/>
        </w:rPr>
        <w:t>Current</w:t>
      </w:r>
      <w:r w:rsidRPr="00371084">
        <w:rPr>
          <w:rStyle w:val="datesWrapper"/>
          <w:rFonts w:asciiTheme="majorHAnsi" w:eastAsia="Tahoma" w:hAnsiTheme="majorHAnsi" w:cstheme="majorHAnsi"/>
          <w:color w:val="666666"/>
          <w:sz w:val="28"/>
          <w:szCs w:val="28"/>
        </w:rPr>
        <w:t xml:space="preserve"> </w:t>
      </w:r>
    </w:p>
    <w:p w14:paraId="57AA6F74" w14:textId="77777777" w:rsidR="005F0A66" w:rsidRPr="00371084" w:rsidRDefault="00000000" w:rsidP="00371084">
      <w:pPr>
        <w:pStyle w:val="spanpaddedline"/>
        <w:tabs>
          <w:tab w:val="right" w:pos="10206"/>
        </w:tabs>
        <w:spacing w:line="276" w:lineRule="auto"/>
        <w:jc w:val="both"/>
        <w:rPr>
          <w:rFonts w:asciiTheme="majorHAnsi" w:eastAsia="Tahoma" w:hAnsiTheme="majorHAnsi" w:cstheme="majorHAnsi"/>
          <w:sz w:val="28"/>
          <w:szCs w:val="28"/>
        </w:rPr>
      </w:pPr>
      <w:r w:rsidRPr="00371084">
        <w:rPr>
          <w:rStyle w:val="spancompanyname"/>
          <w:rFonts w:asciiTheme="majorHAnsi" w:eastAsia="Tahoma" w:hAnsiTheme="majorHAnsi" w:cstheme="majorHAnsi"/>
          <w:sz w:val="28"/>
          <w:szCs w:val="28"/>
        </w:rPr>
        <w:t>NCPL Inc.</w:t>
      </w:r>
      <w:r w:rsidRPr="00371084">
        <w:rPr>
          <w:rFonts w:asciiTheme="majorHAnsi" w:eastAsia="Tahoma" w:hAnsiTheme="majorHAnsi" w:cstheme="majorHAnsi"/>
          <w:sz w:val="28"/>
          <w:szCs w:val="28"/>
        </w:rPr>
        <w:t xml:space="preserve"> </w:t>
      </w:r>
      <w:r w:rsidRPr="00371084">
        <w:rPr>
          <w:rStyle w:val="datesWrapper"/>
          <w:rFonts w:asciiTheme="majorHAnsi" w:eastAsia="Tahoma" w:hAnsiTheme="majorHAnsi" w:cstheme="majorHAnsi"/>
          <w:sz w:val="28"/>
          <w:szCs w:val="28"/>
        </w:rPr>
        <w:tab/>
        <w:t xml:space="preserve"> </w:t>
      </w:r>
    </w:p>
    <w:p w14:paraId="40828E88" w14:textId="0FEFF14C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Administer Microsoft 365 services, optimizing collaboration tools like Exchange Online, SharePoint, Teams, and OneDrive across the organization</w:t>
      </w:r>
    </w:p>
    <w:p w14:paraId="6BA2C5A1" w14:textId="03089FF8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Lead the integration of Azure Active Directory with on-premises Active Directory using Azure AD Connect, enabling a seamless hybrid identity solution for secure user management and access</w:t>
      </w:r>
    </w:p>
    <w:p w14:paraId="5E84A39A" w14:textId="7CED98C6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Implement security measures such as Multi-Factor Authentication (MFA) and Conditional Access policies to safeguard organizational data and prevent unauthorized access</w:t>
      </w:r>
    </w:p>
    <w:p w14:paraId="21853D5D" w14:textId="420AE02A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Manage endpoint security with Microsoft Defender for Endpoint and Microsoft Defender for Identity, enabling real-time threat detection and incident response</w:t>
      </w:r>
    </w:p>
    <w:p w14:paraId="0F8FDA47" w14:textId="36467BF5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Automate administrative tasks using PowerShell and Shell scripting to streamline user management, service configurations, and system monitoring</w:t>
      </w:r>
    </w:p>
    <w:p w14:paraId="1CB57FD5" w14:textId="490E3188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Monitor and optimize cloud infrastructure using VMware, Hyper-V, and Kubernetes, improving resource efficiency and scalability</w:t>
      </w:r>
    </w:p>
    <w:p w14:paraId="79F5BE08" w14:textId="408F0BD8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Implement Data Loss Prevention (DLP), eDiscovery, and retention policies within the Microsoft 365 Compliance Center, ensuring regulatory compliance and safeguarding sensitive information</w:t>
      </w:r>
    </w:p>
    <w:p w14:paraId="638826D3" w14:textId="4AC6245A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Administer backup and recovery operations with Veeam and SkyKick Cloud Backup, ensuring business continuity by securing Exchange Online, OneDrive, and SharePoint data</w:t>
      </w:r>
    </w:p>
    <w:p w14:paraId="79465879" w14:textId="2E6D6418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Provide L1 &amp; L2 IT support to 300+ users, troubleshooting incidents via ServiceNow and maintaining SLA compliance</w:t>
      </w:r>
    </w:p>
    <w:p w14:paraId="1ABD0269" w14:textId="35A5A690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Conduct patch management and Windows updates deployment across devices using Intune, ensuring system integrity and compliance with security standards</w:t>
      </w:r>
    </w:p>
    <w:p w14:paraId="601231B6" w14:textId="2EF3C4D8" w:rsidR="005F0A66" w:rsidRPr="00371084" w:rsidRDefault="00000000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Configure and monitor Azure Sentinel for proactive threat detection and response through SIEM</w:t>
      </w:r>
    </w:p>
    <w:p w14:paraId="398802DF" w14:textId="487EE496" w:rsidR="00371084" w:rsidRPr="00371084" w:rsidRDefault="00371084" w:rsidP="00371084">
      <w:pPr>
        <w:pStyle w:val="divdocumentdivsectiontitle"/>
        <w:spacing w:before="180" w:after="110" w:line="276" w:lineRule="auto"/>
        <w:rPr>
          <w:rFonts w:asciiTheme="majorHAnsi" w:eastAsia="Tahoma" w:hAnsiTheme="majorHAnsi" w:cstheme="majorHAnsi"/>
          <w:color w:val="094D73"/>
        </w:rPr>
      </w:pPr>
      <w:r w:rsidRPr="00371084">
        <w:rPr>
          <w:rFonts w:asciiTheme="majorHAnsi" w:eastAsia="Tahoma" w:hAnsiTheme="majorHAnsi" w:cstheme="majorHAnsi"/>
          <w:color w:val="094D73"/>
        </w:rPr>
        <w:t>Projects</w:t>
      </w:r>
    </w:p>
    <w:p w14:paraId="6CE49C87" w14:textId="1EEEC16B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Microsoft 365 Security Enhancement: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Implemented advanced threat protection, data encryption, and a secure email gateway to strengthen security across Exchange Online and Teams</w:t>
      </w:r>
    </w:p>
    <w:p w14:paraId="0DFFDFF2" w14:textId="707D12EE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Hybrid Identity Integration: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Spearheaded the integration of Azure AD with on-premises Active Directory, streamlining user authentication and access control for better operational efficiency</w:t>
      </w:r>
    </w:p>
    <w:p w14:paraId="09F59F07" w14:textId="232FBC0C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Endpoint Security with Defender: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Managed Microsoft Defender for Endpoint, configuring policies to ensure real-time threat detection and response</w:t>
      </w:r>
    </w:p>
    <w:p w14:paraId="40762342" w14:textId="08A67501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Cloud Infrastructure Optimization: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Enhanced resource efficiency and scalability by implementing VMware, Hyper-V, and Kubernetes for optimized cloud infrastructure</w:t>
      </w:r>
    </w:p>
    <w:p w14:paraId="455FD8BA" w14:textId="0663336E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Backup &amp; Recovery Solution: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Led the implementation of Veeam and SkyKick Cloud Backup, securing Exchange Online, OneDrive, and SharePoint data for disaster recovery</w:t>
      </w:r>
    </w:p>
    <w:p w14:paraId="1C66BC44" w14:textId="26B8C6C6" w:rsidR="00371084" w:rsidRPr="00371084" w:rsidRDefault="00371084" w:rsidP="00371084">
      <w:pPr>
        <w:pStyle w:val="ulli"/>
        <w:numPr>
          <w:ilvl w:val="0"/>
          <w:numId w:val="11"/>
        </w:numPr>
        <w:spacing w:line="276" w:lineRule="auto"/>
        <w:ind w:left="460" w:hanging="201"/>
        <w:jc w:val="both"/>
        <w:rPr>
          <w:rStyle w:val="span"/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hAnsiTheme="majorHAnsi" w:cstheme="majorHAnsi"/>
          <w:b/>
          <w:bCs/>
          <w:sz w:val="21"/>
          <w:szCs w:val="21"/>
        </w:rPr>
        <w:t>Compliance &amp; Data Protection:</w:t>
      </w:r>
      <w:r w:rsidRPr="00371084">
        <w:rPr>
          <w:rStyle w:val="span"/>
          <w:rFonts w:asciiTheme="majorHAnsi" w:hAnsiTheme="majorHAnsi" w:cstheme="majorHAnsi"/>
          <w:sz w:val="21"/>
          <w:szCs w:val="21"/>
        </w:rPr>
        <w:t xml:space="preserve"> Deployed DLP policies and eDiscovery within the Microsoft 365 Compliance Center, ensuring data protection and regulatory compliance</w:t>
      </w:r>
    </w:p>
    <w:p w14:paraId="3509FC78" w14:textId="45104653" w:rsidR="005F0A66" w:rsidRPr="00371084" w:rsidRDefault="00000000" w:rsidP="00371084">
      <w:pPr>
        <w:pStyle w:val="divdocumentdivsectiontitle"/>
        <w:spacing w:before="180" w:after="110" w:line="276" w:lineRule="auto"/>
        <w:rPr>
          <w:rFonts w:asciiTheme="majorHAnsi" w:eastAsia="Tahoma" w:hAnsiTheme="majorHAnsi" w:cstheme="majorHAnsi"/>
          <w:color w:val="094D73"/>
        </w:rPr>
      </w:pPr>
      <w:r w:rsidRPr="00371084">
        <w:rPr>
          <w:rFonts w:asciiTheme="majorHAnsi" w:eastAsia="Tahoma" w:hAnsiTheme="majorHAnsi" w:cstheme="majorHAnsi"/>
          <w:color w:val="094D73"/>
        </w:rPr>
        <w:t>Certifications</w:t>
      </w:r>
    </w:p>
    <w:p w14:paraId="0666661A" w14:textId="77777777" w:rsidR="00371084" w:rsidRPr="00371084" w:rsidRDefault="00000000" w:rsidP="00371084">
      <w:pPr>
        <w:pStyle w:val="divdocumentsinglecolumn"/>
        <w:numPr>
          <w:ilvl w:val="0"/>
          <w:numId w:val="12"/>
        </w:numPr>
        <w:tabs>
          <w:tab w:val="right" w:pos="10206"/>
        </w:tabs>
        <w:spacing w:line="276" w:lineRule="auto"/>
        <w:rPr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Microsoft Certified: Azure Fundamentals (AZ-900)</w:t>
      </w:r>
      <w:r w:rsidRPr="00371084">
        <w:rPr>
          <w:rStyle w:val="divdocumentjobdates"/>
          <w:rFonts w:asciiTheme="majorHAnsi" w:eastAsia="Tahoma" w:hAnsiTheme="majorHAnsi" w:cstheme="majorHAnsi"/>
          <w:color w:val="auto"/>
          <w:sz w:val="21"/>
          <w:szCs w:val="21"/>
        </w:rPr>
        <w:t xml:space="preserve"> </w:t>
      </w:r>
    </w:p>
    <w:p w14:paraId="55BCE16D" w14:textId="77777777" w:rsidR="00371084" w:rsidRPr="00371084" w:rsidRDefault="00000000" w:rsidP="00371084">
      <w:pPr>
        <w:pStyle w:val="divdocumentsinglecolumn"/>
        <w:numPr>
          <w:ilvl w:val="0"/>
          <w:numId w:val="12"/>
        </w:numPr>
        <w:tabs>
          <w:tab w:val="right" w:pos="10206"/>
        </w:tabs>
        <w:spacing w:line="276" w:lineRule="auto"/>
        <w:rPr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Microsoft Certified: Microsoft 365 Fundamentals (MS-900)</w:t>
      </w:r>
      <w:r w:rsidRPr="00371084">
        <w:rPr>
          <w:rFonts w:asciiTheme="majorHAnsi" w:eastAsia="Tahoma" w:hAnsiTheme="majorHAnsi" w:cstheme="majorHAnsi"/>
          <w:sz w:val="21"/>
          <w:szCs w:val="21"/>
        </w:rPr>
        <w:t xml:space="preserve"> </w:t>
      </w:r>
      <w:r w:rsidRPr="00371084">
        <w:rPr>
          <w:rStyle w:val="divdocumentjobdates"/>
          <w:rFonts w:asciiTheme="majorHAnsi" w:eastAsia="Tahoma" w:hAnsiTheme="majorHAnsi" w:cstheme="majorHAnsi"/>
          <w:color w:val="auto"/>
          <w:sz w:val="21"/>
          <w:szCs w:val="21"/>
        </w:rPr>
        <w:tab/>
        <w:t xml:space="preserve"> </w:t>
      </w:r>
    </w:p>
    <w:p w14:paraId="1C652A08" w14:textId="77777777" w:rsidR="00371084" w:rsidRPr="00371084" w:rsidRDefault="00000000" w:rsidP="00371084">
      <w:pPr>
        <w:pStyle w:val="divdocumentsinglecolumn"/>
        <w:numPr>
          <w:ilvl w:val="0"/>
          <w:numId w:val="12"/>
        </w:numPr>
        <w:tabs>
          <w:tab w:val="right" w:pos="10206"/>
        </w:tabs>
        <w:spacing w:line="276" w:lineRule="auto"/>
        <w:rPr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Power BI Certification</w:t>
      </w:r>
      <w:r w:rsidRPr="00371084">
        <w:rPr>
          <w:rFonts w:asciiTheme="majorHAnsi" w:eastAsia="Tahoma" w:hAnsiTheme="majorHAnsi" w:cstheme="majorHAnsi"/>
          <w:sz w:val="21"/>
          <w:szCs w:val="21"/>
        </w:rPr>
        <w:t xml:space="preserve"> </w:t>
      </w:r>
      <w:r w:rsidRPr="00371084">
        <w:rPr>
          <w:rStyle w:val="divdocumentjobdates"/>
          <w:rFonts w:asciiTheme="majorHAnsi" w:eastAsia="Tahoma" w:hAnsiTheme="majorHAnsi" w:cstheme="majorHAnsi"/>
          <w:color w:val="auto"/>
          <w:sz w:val="21"/>
          <w:szCs w:val="21"/>
        </w:rPr>
        <w:tab/>
        <w:t xml:space="preserve"> </w:t>
      </w:r>
    </w:p>
    <w:p w14:paraId="292568BA" w14:textId="77777777" w:rsidR="00371084" w:rsidRPr="00371084" w:rsidRDefault="00000000" w:rsidP="00371084">
      <w:pPr>
        <w:pStyle w:val="divdocumentsinglecolumn"/>
        <w:numPr>
          <w:ilvl w:val="0"/>
          <w:numId w:val="12"/>
        </w:numPr>
        <w:tabs>
          <w:tab w:val="right" w:pos="10206"/>
        </w:tabs>
        <w:spacing w:line="276" w:lineRule="auto"/>
        <w:rPr>
          <w:rFonts w:asciiTheme="majorHAnsi" w:eastAsia="Tahoma" w:hAnsiTheme="majorHAnsi" w:cstheme="majorHAnsi"/>
          <w:sz w:val="21"/>
          <w:szCs w:val="21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CompTIA Network+ Certification</w:t>
      </w:r>
      <w:r w:rsidRPr="00371084">
        <w:rPr>
          <w:rFonts w:asciiTheme="majorHAnsi" w:eastAsia="Tahoma" w:hAnsiTheme="majorHAnsi" w:cstheme="majorHAnsi"/>
          <w:sz w:val="21"/>
          <w:szCs w:val="21"/>
        </w:rPr>
        <w:t xml:space="preserve"> </w:t>
      </w:r>
      <w:r w:rsidRPr="00371084">
        <w:rPr>
          <w:rStyle w:val="divdocumentjobdates"/>
          <w:rFonts w:asciiTheme="majorHAnsi" w:eastAsia="Tahoma" w:hAnsiTheme="majorHAnsi" w:cstheme="majorHAnsi"/>
          <w:color w:val="auto"/>
          <w:sz w:val="21"/>
          <w:szCs w:val="21"/>
        </w:rPr>
        <w:tab/>
        <w:t xml:space="preserve"> </w:t>
      </w:r>
    </w:p>
    <w:p w14:paraId="0FC65975" w14:textId="52B5F283" w:rsidR="005F0A66" w:rsidRPr="00371084" w:rsidRDefault="00000000" w:rsidP="00371084">
      <w:pPr>
        <w:pStyle w:val="divdocumentsinglecolumn"/>
        <w:numPr>
          <w:ilvl w:val="0"/>
          <w:numId w:val="12"/>
        </w:numPr>
        <w:tabs>
          <w:tab w:val="right" w:pos="10206"/>
        </w:tabs>
        <w:spacing w:line="276" w:lineRule="auto"/>
        <w:rPr>
          <w:rFonts w:asciiTheme="majorHAnsi" w:eastAsia="Tahoma" w:hAnsiTheme="majorHAnsi" w:cstheme="majorHAnsi"/>
          <w:sz w:val="22"/>
          <w:szCs w:val="22"/>
        </w:rPr>
      </w:pP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Microsoft Certified: Power Platform Fundamentals</w:t>
      </w:r>
      <w:r w:rsidRPr="00371084">
        <w:rPr>
          <w:rFonts w:asciiTheme="majorHAnsi" w:eastAsia="Tahoma" w:hAnsiTheme="majorHAnsi" w:cstheme="majorHAnsi"/>
          <w:color w:val="666666"/>
          <w:sz w:val="22"/>
          <w:szCs w:val="22"/>
        </w:rPr>
        <w:t xml:space="preserve"> </w:t>
      </w:r>
      <w:r w:rsidRPr="00371084">
        <w:rPr>
          <w:rStyle w:val="divdocumentjobdates"/>
          <w:rFonts w:asciiTheme="majorHAnsi" w:eastAsia="Tahoma" w:hAnsiTheme="majorHAnsi" w:cstheme="majorHAnsi"/>
          <w:sz w:val="22"/>
          <w:szCs w:val="22"/>
        </w:rPr>
        <w:tab/>
        <w:t xml:space="preserve"> </w:t>
      </w:r>
    </w:p>
    <w:p w14:paraId="47629C25" w14:textId="77777777" w:rsidR="005F0A66" w:rsidRPr="00371084" w:rsidRDefault="00000000" w:rsidP="00371084">
      <w:pPr>
        <w:pStyle w:val="divdocumentdivsectiontitle"/>
        <w:spacing w:before="180" w:after="110" w:line="276" w:lineRule="auto"/>
        <w:rPr>
          <w:rFonts w:asciiTheme="majorHAnsi" w:eastAsia="Tahoma" w:hAnsiTheme="majorHAnsi" w:cstheme="majorHAnsi"/>
          <w:color w:val="094D73"/>
        </w:rPr>
      </w:pPr>
      <w:r w:rsidRPr="00371084">
        <w:rPr>
          <w:rFonts w:asciiTheme="majorHAnsi" w:eastAsia="Tahoma" w:hAnsiTheme="majorHAnsi" w:cstheme="majorHAnsi"/>
          <w:color w:val="094D73"/>
        </w:rPr>
        <w:t>Education</w:t>
      </w:r>
    </w:p>
    <w:p w14:paraId="688252A8" w14:textId="77D97DBC" w:rsidR="005F0A66" w:rsidRPr="00371084" w:rsidRDefault="00000000" w:rsidP="00371084">
      <w:pPr>
        <w:pStyle w:val="divdocumentsinglecolumn"/>
        <w:tabs>
          <w:tab w:val="right" w:pos="10206"/>
        </w:tabs>
        <w:spacing w:line="276" w:lineRule="auto"/>
        <w:rPr>
          <w:rFonts w:asciiTheme="majorHAnsi" w:eastAsia="Tahoma" w:hAnsiTheme="majorHAnsi" w:cstheme="majorHAnsi"/>
          <w:color w:val="666666"/>
          <w:sz w:val="21"/>
          <w:szCs w:val="21"/>
        </w:rPr>
      </w:pPr>
      <w:r w:rsidRPr="00371084">
        <w:rPr>
          <w:rStyle w:val="spandegree"/>
          <w:rFonts w:asciiTheme="majorHAnsi" w:eastAsia="Tahoma" w:hAnsiTheme="majorHAnsi" w:cstheme="majorHAnsi"/>
          <w:b w:val="0"/>
          <w:bCs w:val="0"/>
          <w:sz w:val="22"/>
          <w:szCs w:val="22"/>
        </w:rPr>
        <w:t>Bachelor of Science</w:t>
      </w:r>
      <w:r w:rsidRPr="00371084">
        <w:rPr>
          <w:rStyle w:val="span"/>
          <w:rFonts w:asciiTheme="majorHAnsi" w:eastAsia="Tahoma" w:hAnsiTheme="majorHAnsi" w:cstheme="majorHAnsi"/>
          <w:color w:val="666666"/>
          <w:sz w:val="22"/>
          <w:szCs w:val="22"/>
        </w:rPr>
        <w:t xml:space="preserve">: </w:t>
      </w:r>
      <w:r w:rsidRPr="00371084">
        <w:rPr>
          <w:rStyle w:val="spanprogramline"/>
          <w:rFonts w:asciiTheme="majorHAnsi" w:eastAsia="Tahoma" w:hAnsiTheme="majorHAnsi" w:cstheme="majorHAnsi"/>
          <w:b w:val="0"/>
          <w:bCs w:val="0"/>
          <w:sz w:val="22"/>
          <w:szCs w:val="22"/>
        </w:rPr>
        <w:t>Information Technology</w:t>
      </w:r>
      <w:r w:rsidRPr="00371084">
        <w:rPr>
          <w:rStyle w:val="singlecolumnspanpaddedlinenth-child1"/>
          <w:rFonts w:asciiTheme="majorHAnsi" w:eastAsia="Tahoma" w:hAnsiTheme="majorHAnsi" w:cstheme="majorHAnsi"/>
          <w:color w:val="666666"/>
          <w:sz w:val="22"/>
          <w:szCs w:val="22"/>
        </w:rPr>
        <w:t xml:space="preserve"> </w:t>
      </w:r>
      <w:r w:rsidR="00371084" w:rsidRPr="00371084">
        <w:rPr>
          <w:rStyle w:val="divdocumentjobdates"/>
          <w:rFonts w:asciiTheme="majorHAnsi" w:eastAsia="Tahoma" w:hAnsiTheme="majorHAnsi" w:cstheme="majorHAnsi"/>
          <w:sz w:val="22"/>
          <w:szCs w:val="22"/>
        </w:rPr>
        <w:t xml:space="preserve"> </w:t>
      </w:r>
      <w:r w:rsidR="00371084">
        <w:rPr>
          <w:rStyle w:val="divdocumentjobdates"/>
          <w:rFonts w:asciiTheme="majorHAnsi" w:eastAsia="Tahoma" w:hAnsiTheme="majorHAnsi" w:cstheme="majorHAnsi"/>
          <w:sz w:val="22"/>
          <w:szCs w:val="22"/>
        </w:rPr>
        <w:t xml:space="preserve">                                                                    </w:t>
      </w:r>
      <w:r w:rsidR="00371084" w:rsidRPr="00371084">
        <w:rPr>
          <w:rStyle w:val="span"/>
          <w:rFonts w:asciiTheme="majorHAnsi" w:eastAsia="Tahoma" w:hAnsiTheme="majorHAnsi" w:cstheme="majorHAnsi"/>
          <w:color w:val="094D73"/>
          <w:sz w:val="22"/>
          <w:szCs w:val="22"/>
        </w:rPr>
        <w:t xml:space="preserve">07/2016- 06/2019  </w:t>
      </w:r>
      <w:r w:rsidR="00371084">
        <w:rPr>
          <w:rStyle w:val="span"/>
          <w:rFonts w:asciiTheme="majorHAnsi" w:eastAsia="Tahoma" w:hAnsiTheme="majorHAnsi" w:cstheme="majorHAnsi"/>
          <w:color w:val="094D73"/>
          <w:sz w:val="22"/>
          <w:szCs w:val="22"/>
        </w:rPr>
        <w:br/>
      </w:r>
      <w:r w:rsidRPr="00371084">
        <w:rPr>
          <w:rStyle w:val="spancompanyname"/>
          <w:rFonts w:asciiTheme="majorHAnsi" w:eastAsia="Tahoma" w:hAnsiTheme="majorHAnsi" w:cstheme="majorHAnsi"/>
          <w:sz w:val="21"/>
          <w:szCs w:val="21"/>
        </w:rPr>
        <w:t>Kalinga University</w:t>
      </w:r>
      <w:r w:rsidRPr="00371084">
        <w:rPr>
          <w:rFonts w:asciiTheme="majorHAnsi" w:eastAsia="Tahoma" w:hAnsiTheme="majorHAnsi" w:cstheme="majorHAnsi"/>
          <w:color w:val="666666"/>
          <w:sz w:val="21"/>
          <w:szCs w:val="21"/>
        </w:rPr>
        <w:t xml:space="preserve"> </w:t>
      </w:r>
      <w:r w:rsidRPr="00371084">
        <w:rPr>
          <w:rStyle w:val="datesWrapper"/>
          <w:rFonts w:asciiTheme="majorHAnsi" w:eastAsia="Tahoma" w:hAnsiTheme="majorHAnsi" w:cstheme="majorHAnsi"/>
          <w:color w:val="666666"/>
          <w:sz w:val="21"/>
          <w:szCs w:val="21"/>
        </w:rPr>
        <w:t xml:space="preserve"> </w:t>
      </w:r>
      <w:r w:rsidRPr="00371084">
        <w:rPr>
          <w:rStyle w:val="span"/>
          <w:rFonts w:asciiTheme="majorHAnsi" w:eastAsia="Tahoma" w:hAnsiTheme="majorHAnsi" w:cstheme="majorHAnsi"/>
          <w:sz w:val="21"/>
          <w:szCs w:val="21"/>
        </w:rPr>
        <w:t>India</w:t>
      </w:r>
      <w:r w:rsidRPr="00371084">
        <w:rPr>
          <w:rStyle w:val="datesWrapper"/>
          <w:rFonts w:asciiTheme="majorHAnsi" w:eastAsia="Tahoma" w:hAnsiTheme="majorHAnsi" w:cstheme="majorHAnsi"/>
          <w:color w:val="666666"/>
          <w:sz w:val="21"/>
          <w:szCs w:val="21"/>
        </w:rPr>
        <w:t xml:space="preserve"> </w:t>
      </w:r>
    </w:p>
    <w:p w14:paraId="6AA9D6B6" w14:textId="77777777" w:rsidR="005F0A66" w:rsidRPr="00371084" w:rsidRDefault="00000000" w:rsidP="00371084">
      <w:pPr>
        <w:spacing w:line="276" w:lineRule="auto"/>
        <w:rPr>
          <w:rFonts w:asciiTheme="majorHAnsi" w:hAnsiTheme="majorHAnsi" w:cstheme="majorHAnsi"/>
          <w:sz w:val="21"/>
          <w:szCs w:val="21"/>
        </w:rPr>
      </w:pPr>
      <w:r w:rsidRPr="00371084">
        <w:rPr>
          <w:rFonts w:asciiTheme="majorHAnsi" w:hAnsiTheme="majorHAnsi" w:cstheme="majorHAnsi"/>
          <w:color w:val="FFFFFF"/>
          <w:sz w:val="21"/>
          <w:szCs w:val="21"/>
        </w:rPr>
        <w:t>#HRJ#c02c1124-e8fb-46bd-a348-f46c0ab1845f#</w:t>
      </w:r>
    </w:p>
    <w:sectPr w:rsidR="005F0A66" w:rsidRPr="00371084" w:rsidSect="00371084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0432B6C-819F-4CC5-A212-55981E57AF3F}"/>
    <w:embedBold r:id="rId2" w:fontKey="{F0585F93-C09A-4224-B038-BD6C9D65CD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E221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F098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E2003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BBE85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5876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7497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CC249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3C1A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F00D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250F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F6D0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CE46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6085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422EF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647E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78D9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AC8E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72CF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672D0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B845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C4BA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2E41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2AEF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7C75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9294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8E4D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2EBA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842F0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C61C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A6B8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68B5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FEAF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4CACA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F866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6D833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1CCF1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4B2FD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7A9A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ED842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DC88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042E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3434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0E55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B407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9E3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98BE2C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82B79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F202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F835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1902B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1658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DC1F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3AFE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A4BD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2F6A9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1694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E06C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1E05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EAE3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C783F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C64AC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6A20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F46BD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188ACA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E298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EA9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9BC5A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FE34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3BC6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8AAD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8A9F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DB60E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59D24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2064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EE78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6A17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1284B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B6D1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5E233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5265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C25E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5B8688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568DE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40AD9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87C15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4EC34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9A79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56C7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02CE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F289B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27DA23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9AB6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9EB0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88BB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C36C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A0CC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3849F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B69A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EA7B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8060BFF"/>
    <w:multiLevelType w:val="hybridMultilevel"/>
    <w:tmpl w:val="B30E9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424778">
    <w:abstractNumId w:val="0"/>
  </w:num>
  <w:num w:numId="2" w16cid:durableId="2020810619">
    <w:abstractNumId w:val="1"/>
  </w:num>
  <w:num w:numId="3" w16cid:durableId="1914965870">
    <w:abstractNumId w:val="2"/>
  </w:num>
  <w:num w:numId="4" w16cid:durableId="1894459184">
    <w:abstractNumId w:val="3"/>
  </w:num>
  <w:num w:numId="5" w16cid:durableId="1697463002">
    <w:abstractNumId w:val="4"/>
  </w:num>
  <w:num w:numId="6" w16cid:durableId="1598246152">
    <w:abstractNumId w:val="5"/>
  </w:num>
  <w:num w:numId="7" w16cid:durableId="262419836">
    <w:abstractNumId w:val="6"/>
  </w:num>
  <w:num w:numId="8" w16cid:durableId="824398993">
    <w:abstractNumId w:val="7"/>
  </w:num>
  <w:num w:numId="9" w16cid:durableId="953555667">
    <w:abstractNumId w:val="8"/>
  </w:num>
  <w:num w:numId="10" w16cid:durableId="1996060394">
    <w:abstractNumId w:val="9"/>
  </w:num>
  <w:num w:numId="11" w16cid:durableId="1018241424">
    <w:abstractNumId w:val="10"/>
  </w:num>
  <w:num w:numId="12" w16cid:durableId="2347516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A66"/>
    <w:rsid w:val="00371084"/>
    <w:rsid w:val="005E1F81"/>
    <w:rsid w:val="005F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32C8B"/>
  <w15:docId w15:val="{BC9AA1A3-8472-46D6-BCC5-D7198B11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60" w:lineRule="atLeast"/>
    </w:pPr>
    <w:rPr>
      <w:color w:val="666666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1180" w:lineRule="atLeast"/>
      <w:jc w:val="right"/>
    </w:pPr>
    <w:rPr>
      <w:b/>
      <w:bCs/>
      <w:caps/>
      <w:color w:val="094D73"/>
      <w:sz w:val="62"/>
      <w:szCs w:val="62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profTitle">
    <w:name w:val="div_document_profTitle"/>
    <w:basedOn w:val="Normal"/>
    <w:pPr>
      <w:pBdr>
        <w:top w:val="none" w:sz="0" w:space="9" w:color="auto"/>
      </w:pBdr>
      <w:spacing w:line="300" w:lineRule="atLeast"/>
    </w:pPr>
    <w:rPr>
      <w:sz w:val="30"/>
      <w:szCs w:val="30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340" w:lineRule="atLeast"/>
      <w:jc w:val="right"/>
    </w:pPr>
    <w:rPr>
      <w:color w:val="094D73"/>
      <w:sz w:val="20"/>
      <w:szCs w:val="20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social-mainsocialnth-last-child1sprtr">
    <w:name w:val="document_social-main_social_nth-last-child(1)_sprtr"/>
    <w:basedOn w:val="DefaultParagraphFont"/>
    <w:rPr>
      <w:vanish/>
    </w:rPr>
  </w:style>
  <w:style w:type="paragraph" w:customStyle="1" w:styleId="documentSECTIONCNTCsection">
    <w:name w:val="document_SECTION_CNTC + section"/>
    <w:basedOn w:val="Normal"/>
  </w:style>
  <w:style w:type="paragraph" w:customStyle="1" w:styleId="divdocumentdivheading">
    <w:name w:val="div_document_div_heading"/>
    <w:basedOn w:val="Normal"/>
    <w:rPr>
      <w:color w:val="094D73"/>
    </w:rPr>
  </w:style>
  <w:style w:type="paragraph" w:customStyle="1" w:styleId="divdocumentdivsectiontitle">
    <w:name w:val="div_document_div_sectiontitle"/>
    <w:basedOn w:val="Normal"/>
    <w:pPr>
      <w:spacing w:line="42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color w:val="094D73"/>
    </w:rPr>
  </w:style>
  <w:style w:type="character" w:customStyle="1" w:styleId="datesWrapper">
    <w:name w:val="datesWrapper"/>
    <w:basedOn w:val="DefaultParagraphFont"/>
  </w:style>
  <w:style w:type="character" w:customStyle="1" w:styleId="divdocumentjobdates">
    <w:name w:val="div_document_jobdates"/>
    <w:basedOn w:val="DefaultParagraphFont"/>
    <w:rPr>
      <w:color w:val="094D73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 w:val="0"/>
      <w:bCs w:val="0"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color w:val="003363"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color w:val="003363"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3710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rankaushal365/" TargetMode="External"/><Relationship Id="rId5" Type="http://schemas.openxmlformats.org/officeDocument/2006/relationships/hyperlink" Target="mailto:kaushal.karan991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905</Words>
  <Characters>5161</Characters>
  <Application>Microsoft Office Word</Application>
  <DocSecurity>0</DocSecurity>
  <Lines>43</Lines>
  <Paragraphs>12</Paragraphs>
  <ScaleCrop>false</ScaleCrop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Karan Kaushal</dc:title>
  <dcterms:created xsi:type="dcterms:W3CDTF">2026-01-12T14:38:00Z</dcterms:created>
  <dcterms:modified xsi:type="dcterms:W3CDTF">2026-01-12T14:51:00Z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c02c1124-e8fb-46bd-a348-f46c0ab1845f</vt:lpwstr>
  </property>
  <property fmtid="{D5CDD505-2E9C-101B-9397-08002B2CF9AE}" pid="3" name="x1ye=0">
    <vt:lpwstr>DGQAAB+LCAAAAAAABAAUm7V2hGAUhB+IArcSd3c6bBd3f/pszkmTFAT+e2fmGzZhUJLlaQ5jcJTABUFgMRihCRxnBVpkMQwfQc9xT+fmkUas0tpZePmcEo0DTg6LOwHDp29Bbh0FBnzC4mt+AAf8we/KpZjuLI8bmaNS6XLWfep1+fbfTcH2aaLvDrcPxK2lEcgy5DO68RjB1eqcSnl/ZU6RTjMEjLARx6c/Pr2yT5p3Pp2X5rQHudSDQfkuR2e</vt:lpwstr>
  </property>
  <property fmtid="{D5CDD505-2E9C-101B-9397-08002B2CF9AE}" pid="4" name="x1ye=1">
    <vt:lpwstr>L1HBDbzjWbcEwqFgncokilgyrj6TqYmpy3UA0+jMP9sBT0Z8LBCmq+8iTcKZhi+wjy3+w+Ds1V0FqIvXMWZWBcvf9pIrKsI6C+eWafUuQM6TpAIUcbdSb40QD+IrjlHY2N8zAl0pKe2dPGueW3T5kcz4dgk32U3dNdVg3lJTt63l5UECGBqc01bdzlNw+FDOLdMq+XTaM8c2E6fJR3U0RmK0sYJ1UZDLn1aP0htszskpq82Mw2ZqKNRFGL/nTW4</vt:lpwstr>
  </property>
  <property fmtid="{D5CDD505-2E9C-101B-9397-08002B2CF9AE}" pid="5" name="x1ye=10">
    <vt:lpwstr>yh8H4hLZsCAatf2fyMviGWTUHWgaCG/WYd5abGa+kKSCap96vPRXkMgi7KOjUeQ5BIew0HrI//WErmXxHLXHhmwAett+tgTvegK4ylWDThk6lsPqelPqFVIqcyNkNpsoINBH25zJVahQMEx2SJffvVByNalMePXesZWCWnAiyc8T5b7VZ4//7Oxt2HXVpDNbtDudYjCq3WAc8goAhN0tj0JGKWR/oBAcDWmnrjYPLmRozfKWGnzcdfwqJc620cN</vt:lpwstr>
  </property>
  <property fmtid="{D5CDD505-2E9C-101B-9397-08002B2CF9AE}" pid="6" name="x1ye=100">
    <vt:lpwstr>G3xWw6ua0RY1f3s2ztyX+JxxQRPGT4Ts48diotPRdZADKDNUvWvOBubR9237j9KVbbIcS7Q8EsLPQBk9F+rJIxKjm2RNcnP+dplJXrl2wnsJtrJ+xNS72c8WNK3BLWUEli242qT8GtNMFu1vPLnALYSqHH/dLrFE5U1LevMvISUh/gtvpJwy7gT8Shz6OM2yUzaioqNdNwKet4Tpuu7hr7X0E/COYMrZUPcYmxnXNLK963U8tc34lCIVS0rMmwY</vt:lpwstr>
  </property>
  <property fmtid="{D5CDD505-2E9C-101B-9397-08002B2CF9AE}" pid="7" name="x1ye=101">
    <vt:lpwstr>je4jiVwcwrXr/s/EHGx2VNmi2n/rhtnVT1zAoi+JmgGAA6epgY7nxDazrm2unS/QVswAO6XMYIY5y9cycycNf3SwUZzz4Z+ADXI+8vxukL7g0AA4oKtcBEPREf4QImdfkziLg+r9//wGv21otDGQAAA==</vt:lpwstr>
  </property>
  <property fmtid="{D5CDD505-2E9C-101B-9397-08002B2CF9AE}" pid="8" name="x1ye=11">
    <vt:lpwstr>N4ST/FA8Btg25m7mw07XnLAPov4Lbl+KzJm8B8Cs5C3rfEFyuwIEhUz//mG5QReVlzx8OUpXv8wlK6R3gi5q3Y3Eiwj4jOMo6HQ227mGAKQgfe0tzBkBDv1N8SNCA4FyS6sptnPxsYy/GkUyJnDVj7qxxJIa+ribSFBM9ILqzQgvgXe6NBz1Q1PRphEFyYDcsYbNvG5bGy1hQBGlmMf/JYRVgC4FNvuDiufx/RHD04e7Bk8vKVUJGYcZd+FgDae</vt:lpwstr>
  </property>
  <property fmtid="{D5CDD505-2E9C-101B-9397-08002B2CF9AE}" pid="9" name="x1ye=12">
    <vt:lpwstr>YeaBI/zMmJo0N8IzfBgMbwLVHMFuy0DgDSCgkfuX73uCrX+C0qRiIr3EV/EfPSYwiFDD7HdXOSLwCrKmLwJM3fKA7XhIqRzrMTK/2NgnxFIvsROemmGCydT29ZHwEt2DGT4J7UArQSvmkeBXMj1000meDS34mEu+VG+ka0EaTIRv6C3b2zC9KzQTKlj+LnyPL6kjNMJ5UwEmfP1zYyiyMV1EfjjUbzSvgPAiy29PzNkmXpjQZNoOE0qhtVdns89</vt:lpwstr>
  </property>
  <property fmtid="{D5CDD505-2E9C-101B-9397-08002B2CF9AE}" pid="10" name="x1ye=13">
    <vt:lpwstr>u7W+IAcXYrv2az00KD4TYWnFWes7asQ/rRRzDSvW4sPvc7qB4FZdD92lvt1pxHkkRZkVjWr8TjeZ5iV/UA1eK1EOK3l6pMbAbb5wE1nBS24TjY74lSai1atb4jSnN1LqKkWwI5rTzc2bxRdrfQvjQqIxDyCcUywHyjXYDF1ZVWKtIVv9b9D5ifWPYEk17BNPrDn9MeFGYSiFGznKl2SnIAzZI6GciggdeQN6VUJHqlG63eXsNHDUPnxy5oui250</vt:lpwstr>
  </property>
  <property fmtid="{D5CDD505-2E9C-101B-9397-08002B2CF9AE}" pid="11" name="x1ye=14">
    <vt:lpwstr>5w8Qhhz86+kZ2/6PX5G47cvD/yPAcQuEnZqRYMg1WYUaJa1978URMBKYilICGXz5h41Y+C2XespHqgZHae01r13xRFj006X39nfGZaYASST0PzUk2tDxTGsWGgfQwjv438oo/D1y2Y2jFRjk0l3TomJqdKUXfFWb8l7k+/S5K9uaR9cIQORUG7n8txM0cu5MnOw66c1B3c/Qhbr5ArO8Li6I0yFzRqcBo0yrdfRQl7930C6CzsuCjOcx6vLBXOj</vt:lpwstr>
  </property>
  <property fmtid="{D5CDD505-2E9C-101B-9397-08002B2CF9AE}" pid="12" name="x1ye=15">
    <vt:lpwstr>0reK+rfNkaQzw7zsbmb4EF87GA/sYh9NnV9MFyDtuDKGuJcYLsK63NgHgsCN54sZ/ebEiLDIXR1Zs1mi0p0TRGhvBlv/iKJETxHOsivPzNMyItIYVgFozEjc6c1j69sVi5Ht93XIywMERs3wd6DDkuustT+pzijvVABGMqX45pjf0S1jXW+PgwCO3H6EZ0Zvw6GWdy+f0pV3QNDw3qr/hEgJMhWpSD3qD1PMn94jGjwo1Waly3Y5BWu3nVph8GB</vt:lpwstr>
  </property>
  <property fmtid="{D5CDD505-2E9C-101B-9397-08002B2CF9AE}" pid="13" name="x1ye=16">
    <vt:lpwstr>nSoszmxorQH5BLYzpd7r2Pe6vplrcOEcX2GEKBmUZdtWYTzg8HvSBVFJ+2/lFjwwjd3r4JWK58gobcc9supCzRlrj0Ev6UWw4p6rWXVuQIJaV4SkzUNHWUpv0/H4vt3gcyS/xGrQGfTXvby64UOStNk831LQWNQoEuaaJNH69zx6dCbZQDFxZ3SjA1dV7BN1E2UBUACgN+iDOqoG4MBuM/z2SPhaLiLhnt+R+1q5jlmYfHnilhUQay18zOp+pvE</vt:lpwstr>
  </property>
  <property fmtid="{D5CDD505-2E9C-101B-9397-08002B2CF9AE}" pid="14" name="x1ye=17">
    <vt:lpwstr>OfoE33avUsHjBwpAYSL73KMhZHoCsGJC8XigBDtcSO2LpolgM9C6AWpuIDBC7hyRP5Of6gtMIf53srnJ1efKupDN2ePNnT7MkXHkjEZUTrExWIXpXmdondwVr+/1AbyHlaRjjzE2D553+VLvL4S/ocNsynba6whvhZ2gwed4fhHi96enNlh8sa0SPTzbeVQB+6cehlDBezgCaZTkpeUhQfGuA0Y1gIc7e8RPR87KyieO+qDy7FgjgLh1YQZjtxy</vt:lpwstr>
  </property>
  <property fmtid="{D5CDD505-2E9C-101B-9397-08002B2CF9AE}" pid="15" name="x1ye=18">
    <vt:lpwstr>HJje9UVsAnop6AHAoecl59q/rnJZNn9LDgq/vwGUMhgYfN5ML2T1KiU+ADB03Gq/ototFQTHdWquLCgAWEdmnCzlGhUWTOeFKU1i7P77vcvvn3Ka5HIWOK5KNISqMhlbMqJgRs674vNs+zWZkdOJb2TT83quoqietQvfWLS5Tluu6z2eaZq/ITir6J+lROLSFxqa8neXnWOLs/WvliJxB4gkcgfbDRe4Seh7ppOxeG5cjW62ufQJ31Mpxu5TgAe</vt:lpwstr>
  </property>
  <property fmtid="{D5CDD505-2E9C-101B-9397-08002B2CF9AE}" pid="16" name="x1ye=19">
    <vt:lpwstr>M7r9luCrPqq4+fUnl0+0NhMgbnfuy/hVc/c/ZQXhKt1YDV4IBjJdPCY2Qk9iXtwKA1NxofHSlVCtmtK1pdh7qWdGlCggvja2yjPqH2XjfL807joByTlF+4ywLvyTsjss9+6niBJb39kqClxNM6PfuvhLw4DsvqIUCSQIhBK+UdF2YEHB6cVrUl00nUXWeDlCfydF8dJAIF1XiZI7LuexEZwE6EJpkeHsheekhAx5jbO7bVoGtfpZ4lF20maRm42</vt:lpwstr>
  </property>
  <property fmtid="{D5CDD505-2E9C-101B-9397-08002B2CF9AE}" pid="17" name="x1ye=2">
    <vt:lpwstr>rLWAZYTh++uyAm0tkPIjND/XFjeTghbyCuZoqQqRo6VSwdl+6UAwWaIBS0b42pI+gMkC6bypVGVyqM9Ev1VjyUjytQBZr6pNgtXyPco2mh7f7QxQwZtQQY2HB59Eg16VxQoq7iv6XNZjlgD+6Rd37qkTq8BDLHK1tioh0nqIMN5t9YIJahbWFUVZ/rhXeXwOaB/pLC0JMrybQJ5+RPxiUf7V67j6nrbLk39egOIDJn1JRvIwE6V+hbImJ5YBTbD</vt:lpwstr>
  </property>
  <property fmtid="{D5CDD505-2E9C-101B-9397-08002B2CF9AE}" pid="18" name="x1ye=20">
    <vt:lpwstr>AApRbtZNRO5AbdyPouqb7sC9cnrXam9iL/hWqLYSb6/827ZZjoa2jN7FalY9Uz5fMyMXFGK2Pa9yDtJGow89dvl8VY3sG4LHeo8uQ4Q0SRfAjkRbEkSMusxWLZ4TGPw8m/hwH+BX+1xgDRpR5vMOu21pic/t/MRhHnbyNQIh1hP8+cD3XXwCMAOLX1JaNmBko4Dds/x5G5wf0n1JqpJ/S4O9yI9nmLYJZ+JWcFY+eW/7UcuzhqN0HjtaNK8t5+R</vt:lpwstr>
  </property>
  <property fmtid="{D5CDD505-2E9C-101B-9397-08002B2CF9AE}" pid="19" name="x1ye=21">
    <vt:lpwstr>P8wPV8FLGT0mBjMSI5Rb130r2HuJ74CwA4en7PQwNuZjC15LGhs6GfTUS/cCqnOAoMDQNYj/VDteLpo7QuuA7IEIl+H5nHBEchPpJynt8JYxw51ohY8rlzj4hcjo6DggQfdsX5dbJana2tVKdxOvTcfQHqfECtGQDVKsgnmgzK23CtQJUn/wxo+5Whr9+3IUhkcjbtDOfXAsM7C8/eKrZnGZ1XTelNg2L+GJlT5YWa5JQ9jT9cTaX6UYfOyA/FE</vt:lpwstr>
  </property>
  <property fmtid="{D5CDD505-2E9C-101B-9397-08002B2CF9AE}" pid="20" name="x1ye=22">
    <vt:lpwstr>2ThBDC6NZxDfUcow1buiOh+cKDwiCtezio42Pa8aRToNHSnIpHLKfMRyZRW9u0mzCQZeYeAKSoEgxULb7F9blUvMNUWJx4Wot8JdfSBTGpuU9gTPrU34+0NRhV7gtQBL+Bjc3oWTbTcuLPI4/6dyGiSYpnpgDcuCmPLHCF8cY6BK+R9Uz8Lovw+c0+eq5VVX9FJ6ufoBfz/ah4iGR+T2e80128gVXUyfmBapJVS0aD015htLNmPuZ3ejOZMZywE</vt:lpwstr>
  </property>
  <property fmtid="{D5CDD505-2E9C-101B-9397-08002B2CF9AE}" pid="21" name="x1ye=23">
    <vt:lpwstr>EmCVU/QrzEynXxFFjvIkfxHQhiLLwMp6KqHVs/caPQn4OH+WYgDssSxLYsyvzvfvyn7JApp7Qq6+m19gNuaPWFm2FE+RSzCsqVbkaI3wefnz76gi3AaYGee0vot6VM86cX9UprIqG8UEr/Ceeo8QFcASZPf5fIF16AJLb3YjoxJdY8ZK14LfJ/L+CZl+DMZxdvP2a9cxnm/WEBOaDj02ycgdLLlV1LMYoknq9shNKCtPmy/JZH9drd8wZuBI4r8</vt:lpwstr>
  </property>
  <property fmtid="{D5CDD505-2E9C-101B-9397-08002B2CF9AE}" pid="22" name="x1ye=24">
    <vt:lpwstr>GaGbo2fLx268lIPPBv3XbON6yAJtJ4IJMhuBobiOLJWfNN6iN2VvR9GH5TMBTjsya/PeMhDcQ8V+KAK2qgvoWLpDMej+U8aclpScbOzKxmdpw+vw2i3CPc6zU850kMTjUEH+xAbUnha/xTduu8P020MCFeJR48tVmQFMSsbBj01JqXZqvLoKT7Ax5GFwPNQRnFgK0vPSsZCoZ7IHGT+qYRDY+7qZK/UUnHYopCb2Jl4bTRdQIn/YKVLcNRiloQ/</vt:lpwstr>
  </property>
  <property fmtid="{D5CDD505-2E9C-101B-9397-08002B2CF9AE}" pid="23" name="x1ye=25">
    <vt:lpwstr>KPKoBu143sLr6+K3a6IAAjhyWXJxX5k85OQAgzVPUggAjxOAPbN2RGGB9Hs3ANiRaQ17aTKXgTT57Eb5B+NwMSAfhxF9npQya7Sy/0R67aLVfBsyw8XE9XuBVLvta2gPmc77F0FjVbfJ9Uqkm+qvftWwGJsEBxJJmUhOFP4a/PSsA6wRwD4d8IwkiiRSUUhEdfCsfT1lqg722zsuoWOO2Qm7aI0/ni9env12r9HlL7EY98RI+ckxqEbN/knapB1</vt:lpwstr>
  </property>
  <property fmtid="{D5CDD505-2E9C-101B-9397-08002B2CF9AE}" pid="24" name="x1ye=26">
    <vt:lpwstr>yBphB5K9yTZ0n46jNVJyN4x6RhKmK7Cu5KEHEEko+UWGIYFQnXm1fZO2H0KcQnhdUKQUyAslaRsjqb2+Ee67l2Nj+saHlzVF7aDmS8jEHZ0j8fQnbV9ilrRQDih3c+03BD6QqEgDT9qnj9AUE/THUDvN50LuJk+KbGSXiHJQtNidrUz5zoD2aC6XAjhoR8NygRxElEBKRTm1T5DIXcduidv2VQaIjemj8lZZYoTeajU9TPFT46FIeAUTTfkOJ+V</vt:lpwstr>
  </property>
  <property fmtid="{D5CDD505-2E9C-101B-9397-08002B2CF9AE}" pid="25" name="x1ye=27">
    <vt:lpwstr>ZY5Jtn39b2FAckGhgBmDjet5dph0iGGmkVU9Xxp0WVT+f34BCIbrkg2NfdCzjuPOeLm6Wozy3MKgnxD1YyhaBze/bT9O41sfBB7o4BpWnxq6i/8228Pz9g6DRxy0qELuWwJKBAsbXHKudd4VJMcwkyNHeapVJ1GfvACDiNx3liPn/mnyS8DZJS4G9gwe+vrjYDuVhuzPTEDkYnBhyUXzoedvVPxmvm6FjYpqAjztp2P4FeQvuh4Su2As/wWoJME</vt:lpwstr>
  </property>
  <property fmtid="{D5CDD505-2E9C-101B-9397-08002B2CF9AE}" pid="26" name="x1ye=28">
    <vt:lpwstr>u0OoU8C8pojjWZjKAni8RdAIeKPOG+y2jguQKBwCzavGQGRTfoI4zY++VjW0OFoV32MiTE6dO46ssOaek/kxYFjzdSpErnxtEvah1RiwuyH/GWOX511o1EJegD4DlsJTcFwv+ItIivET6eQ/F9c+P+akiNyzouM+dsvlh2lgkHoi632hOUi2ZNIJpfA3PcZDrwBtPV+JPWmc/BZ/aLryK4vfVQ5hd4z5aOdNookVnHlOc3vfffWia1c6aCqw0wV</vt:lpwstr>
  </property>
  <property fmtid="{D5CDD505-2E9C-101B-9397-08002B2CF9AE}" pid="27" name="x1ye=29">
    <vt:lpwstr>OW4xXIOwRIUgRbsudGN4tqMTPZ3BHUorYdNeWzxIpFtwP1k2nqCO1qrcfK2vIt7a8VN0C1sp/HKDSZuknaQBE9y3CNR+S0nFBl5BqXw1Ecb+Dazk3eqBrscR83QZ+OBr8vh9j66zbdj1kw9aniqVGcX4tS7ylMTkvOJrpo26//blx2Qf1fvT1jJ3U7j/JSeAvibMjCMKu72oSNeQW539U+AxT2IAVDMqRI4gN37ZYCj3MJ/6lJfcJiAwhNCeu4J</vt:lpwstr>
  </property>
  <property fmtid="{D5CDD505-2E9C-101B-9397-08002B2CF9AE}" pid="28" name="x1ye=3">
    <vt:lpwstr>6O7xzyeEn1xW747TiLDaHqNdSeldvPtpZ6YWCKwcHeF+dlaq8BMEFLFoN9XnKUoxMIjYZaEvLhF9hTDzbuz1a6gI9qxnahNBcZsxM/SIV2QTUcBNsBy5yJOd5ebE9rfPEmJ9d4mMBavieidGmAS4CKKBt88ePLTdta9QAiEy4CUHCYTRkiUIvTjJb+r8uQao/bBrxj5J6PL9rh6vn8BDUVKQW7iEg2W6NjDe4xIHK7sUHpCkrDZZkzjlY7UxvXw</vt:lpwstr>
  </property>
  <property fmtid="{D5CDD505-2E9C-101B-9397-08002B2CF9AE}" pid="29" name="x1ye=30">
    <vt:lpwstr>2UfN4Y7iFJJ455W7z4UeEv4xuf86BqWvf0+908G1i/puRi/bSSAThBkIZO5m8Npjgo6mw+d0o+ZIUnXv1iDtS6fFo7KRjRfnxZlZ7RM2NQ5NpBobufnCTO9sS2JeQbkkC3/85e7uOrHOXLgtxw1J8NURejgulkGV2s8MFb0EovAkbWwjL7en8QjPO1XUoKB8BY2w9q7ghhCpmDqdWEtY8XuARsKU6/lhi/dMFdrdgxhFZCV0wz9MYCHM95G1jUD</vt:lpwstr>
  </property>
  <property fmtid="{D5CDD505-2E9C-101B-9397-08002B2CF9AE}" pid="30" name="x1ye=31">
    <vt:lpwstr>BpCn7GlT6vZPOFQh43FiN7f/Z5GHGjzOOWzi1weQVQdi1T2dT8zTDFeDXy0GG/XB28Hk4hRSIRzEySnGJd62T/8rIYwN30AXHbPwnp165arsggIhOliWlQK4rUVm2a+XHldmCTMwP1548bfsCp50iHPiO/s0jKBFlV8N2YwQExMnI0LIwy/KzOrRIqbkJc89mcjkoiHNJoHeUdODXPE0mVaScuRR3VPUR+eRuq4ILG2WGXiw56lP8TK/X2juurR</vt:lpwstr>
  </property>
  <property fmtid="{D5CDD505-2E9C-101B-9397-08002B2CF9AE}" pid="31" name="x1ye=32">
    <vt:lpwstr>GIPjFkJbwdKXWUhA4+3Ixz5G+nw7Zw5UspPIeLOtpCQLwTiy1cMbj18KVRCA3L8zD+TZHYTKOLt1fjiCKw71VE1Dg46OdbKl1zKs0H7T5duQ3E0MlOvyoDamHbdCBNGFjchvfJnzP4z92B2QZy30JNG1C6jXaEyuJkim4sblUGykQ5M6+VxB/TCuxCYnmNdB4AyKMJVvrINDP1DB2Vv+WY+2PTtpzajBQFC8w3/PWuNCpAL3Cz3Yp8kS75falB0</vt:lpwstr>
  </property>
  <property fmtid="{D5CDD505-2E9C-101B-9397-08002B2CF9AE}" pid="32" name="x1ye=33">
    <vt:lpwstr>0nCjNyN7RN8PUiBSab6jyRfBEn/x4xmjBptZ5rGAKvOez/mY/vD65rsxg5uLHi5BRMAOb3SCzl6SCNRW4tydyU+oPx+TUHUkXjML8Fg1LGcCmWmRgUimJNwXtVvfvwudxHvWMKzvMwNFUoX+01NnZoU0ko0VbLP/+sDBfP++RQjm66VH6zV0xuMdFzwU/u29h2sC12dHb32TpjX/+Hd929WHDcKwUyztEQyAzIzs64XKET4PM5ml6D03dI6vC4N</vt:lpwstr>
  </property>
  <property fmtid="{D5CDD505-2E9C-101B-9397-08002B2CF9AE}" pid="33" name="x1ye=34">
    <vt:lpwstr>bQ/ZV13JOvsvWhk//X8t/43SGZFGvMBKw9vTrA8CB6uhzSryPrUQvuFUvH8BFtmx0trVSKxyTUGPtZA5c90XPnXXlRkHTVQEq4ydqrFIWl/vpRfc46jE5NDHIUwyF9aE+7gvsfh+OdxABKFmD/X+PK36+iUTpNabnfQQN21cYTQAGV4ShiPg7g4tObHxVwjOE17GRZkqfooeve6c05YTHQoYO6Ux8f3gy6lsPF259U8zuJ7SWkR9S4BRed8SbV7</vt:lpwstr>
  </property>
  <property fmtid="{D5CDD505-2E9C-101B-9397-08002B2CF9AE}" pid="34" name="x1ye=35">
    <vt:lpwstr>+d3Js54gsDA8py7CTrbcvspsotrkhPiLTATEruFOoQ8c0nmYOup/F1VLOTLHSuyTHYs6JaV8Y1T2ejaHA3n9M74V7F4m3ZT76S2UJ+b2Xu2bOJiEDKJM6kzbP/djUGEUQkK1ZR5Mvf0ajMlaR8X34o4So2o18/ggaivVP46BvTyfkAiQaNWbSm5ck/43DOcc1HMs4CxV8NmZYHOVily8wZSlngG8LoJzjewnwhhSGon2RHPeczl0z4wR9MFv9VP</vt:lpwstr>
  </property>
  <property fmtid="{D5CDD505-2E9C-101B-9397-08002B2CF9AE}" pid="35" name="x1ye=36">
    <vt:lpwstr>Y1dOn/RmY6mdPKt2tdKy4e0jgQwfhEXlN0dyNlSZ/hoht5i84qOiQsstzsGdTQc9uY0LeTz1ZsbM3yxe/ffGmloKST/INAwIiXiaNpTRWNWvqp4RKCLSHMuJZLndMUyKEhkzT3yAg+69fv4le4AxqxnAr7NB4SZOtPwjPqCJW2PN+RUj5YC9H1pToLpp/Dqrw/PSETSf7FVB7QejPf8l5/ywiTtl4TQYV7ytRRlBegcZbNO33Y/YWw9WjWopUdT</vt:lpwstr>
  </property>
  <property fmtid="{D5CDD505-2E9C-101B-9397-08002B2CF9AE}" pid="36" name="x1ye=37">
    <vt:lpwstr>hQKLbldk38gEcuPQzkHnglxvCr0AySnEl3fyjFdh9yuPFLGSEuL7YoK91VzJZNcyYEYJwZ2ZKuptvI2YRHGzc3LeuHo1Kl2sQQj8mcHymXQ/1KwS7NaXEzVzx7KhAk8EnIY+KriEoh+icyYD5PqHubgO70K4FpK3VZ7MMXWZgSKa2aQxQBKx3xXtP+zXrzjpyeDLHFqCfevo8SctZ7FKprma6KSWJ5tfJaTWgaUM4fs3xRhZjx5/iFnYtKnfbl8</vt:lpwstr>
  </property>
  <property fmtid="{D5CDD505-2E9C-101B-9397-08002B2CF9AE}" pid="37" name="x1ye=38">
    <vt:lpwstr>vLydCxlB6xQf0xUMPhfH/ANn22zu0qQlXvNwmxEkAIYdQaF9Eo7aeX8wbrVGIABI/e6ljNvCEnK7yNHlaJpmK584i489dgXNJGP3s0Dy1Qbw/2vkLW0Gq2cSm7o/YlarMjQX6IoXfEfsyQo0ARm6e5QiEJ8VNg8rI81b/fMf4FCxL17eSLWmoBVpjccFjO342rf78b3FDrNHfLtCdLJAfXhRPYGhbqE6Tk4Tpp8rN8VZQpERbCLRCqM1D3b2Nib</vt:lpwstr>
  </property>
  <property fmtid="{D5CDD505-2E9C-101B-9397-08002B2CF9AE}" pid="38" name="x1ye=39">
    <vt:lpwstr>kg5tK9M/ju25iNC9+8YC+GBPOCoY5S0y5z16TxOXNmi4rGH1uMIkyzlPsBiNZf8OQKfYE2/soNh1wbiNISLuGV/gAJUzPzhQOxT/8b7tULr6CJUoSZevtOFAFiSI6oJkcoPlY8rwX7yPlSclp8jecX0Xk1w3o2IzdbLL5s83OfqHjmKuc2mAOFB4E6VAEFeoYbCrG6SYrrLAJBQYz6bIyl1gfdC+FTE8mIx+o9OgwudsLtj84rZrjmmGTFoJjLK</vt:lpwstr>
  </property>
  <property fmtid="{D5CDD505-2E9C-101B-9397-08002B2CF9AE}" pid="39" name="x1ye=4">
    <vt:lpwstr>XmrSZEEwL8LFXwsqKjAFV9tgz/1eKeqFvm/kT5GStGkABHcHjfRtuW5sIio9CYdrGTNDG5FKVGvoVFv4tjkbTCih5Mo0BK0m5nCH1IkJwnrq1yADLppE81rmWGeEGieaCDkbWiTl9IIwVBS7SdbVYFKhJ8IiyPAX8yxdLAtxjiCuIRDfSTlFKMHBTUcWsMq+gVYy0KUpPKXSvyOBIL97zX21NFxYh6lgEpLm44kmm9ppPxFopniUDZjxFwuBMKV</vt:lpwstr>
  </property>
  <property fmtid="{D5CDD505-2E9C-101B-9397-08002B2CF9AE}" pid="40" name="x1ye=40">
    <vt:lpwstr>eNi7dwRZM4nkIfdE+g7C4kKsqv3Pa3ZqK35deFsKiVnRrFpmxRrTBEN3KcpYtDV6r9eLmE+VtYX3QAaOvcR6/vp8DDke9ckykhvZWQNcGn0uiltcbcIgwV+5/13f0aGEUBMY93IFBgEJJ2QgI2fVz1OV143FMX9VK+mT9wTG+ODo6OuvkKqt6ms0CmJ+GCEKWjPVo0yhhudtnlOm+EVqGKlYQdwHYRME8DnphgIZQ1Br/LWvh2MIPOo6SYOdoiH</vt:lpwstr>
  </property>
  <property fmtid="{D5CDD505-2E9C-101B-9397-08002B2CF9AE}" pid="41" name="x1ye=41">
    <vt:lpwstr>uafT8IpPSUlK7Rk9oeUgquw6HPwqGpZrKPQsVk3ORyWHPHaTxQGuGX+qUYH44HaaTYzf/AvqiHpSLESD5ib2ld9Mj2xNZo+N42Nr1fFgZ3bLTnorhKyKGMJUCyEj+LrG8O8vdkNVySmbyZojBSjsaM/k8igNgvRImOD9E4Bh5fX08tX/GJM9PyWbXQpPPWFkxjdppqL9IFQ0LxOn9njEY93uzeI9N8SIFdQBBAa5dard2u1RWXKspW2SvyYx0fl</vt:lpwstr>
  </property>
  <property fmtid="{D5CDD505-2E9C-101B-9397-08002B2CF9AE}" pid="42" name="x1ye=42">
    <vt:lpwstr>G0y7RjBv4qo/YslxQzsw0Rzn04Opkn4UQk5RjWO4Z00Hir3OUlVnnm51sqMcEdff95m6b98FkuBx1g/bZ4qmFBsGbXckWnl+QqlDxpehXOOeZbIrwtFydspQC2VQdN5zGBBIcsoebJayHse10IGymahVa5O13Tl72Hr4RjpficwPm+N5C/dqxY9K+APsdyzL/kcp+bb7ClndDJYma/9K+dDH5WnnwG5xqNolOmmx4owo3ltii36DoinbV8c8a4N</vt:lpwstr>
  </property>
  <property fmtid="{D5CDD505-2E9C-101B-9397-08002B2CF9AE}" pid="43" name="x1ye=43">
    <vt:lpwstr>QnPfWUpjG8k7S5sNU93aSeLYf6+aQdzzUa6xaIO71ixPe8lj1cK6w6FnmAHlBdw/O5yyxh2XrsbDZrc9dXnTeGo5Hi+EIsyGLfF9W0Z4rcqSy0HSq97CPa+EAXiaFdWCPdL/IpcdrRJ3aVfc6vbppcHzdGZmmD0mQ5+1mytG5BUrjgB2ZySFHi4Kh8dnESmRBP0Vy6jqwQbtmuSSi8v8myU868z0wrAIyQC+eYvOCL6vN2GVzXR5VCCHlLJr2FF</vt:lpwstr>
  </property>
  <property fmtid="{D5CDD505-2E9C-101B-9397-08002B2CF9AE}" pid="44" name="x1ye=44">
    <vt:lpwstr>dNsnkAJbJ+UxkrdLA4SM27FMuVmbO4QSgs5p71OrxkYIGtcKn/ya6D9fmSSayOmBQ//VcZ31MflUcy2HbQsmVSmOXJPDKy40msxp+4IwdnQ7/dLojAP/lAX8dOt9X41RigO9sMYx+JsbcJVYUGG9AHT69IlDgzqcgykQL4L87ikb1tARaxB2hHOb+N3KLfRarH4RQUGYAuuPhHm3kBqzQAHh11IqoZ5DAFSOlMOhguWIjvqygmvJpAfrj8utsTu</vt:lpwstr>
  </property>
  <property fmtid="{D5CDD505-2E9C-101B-9397-08002B2CF9AE}" pid="45" name="x1ye=45">
    <vt:lpwstr>G5j2Fi4Xcoiz8WhJIeopF1h9WOIEs+YyH1y3mfHCZOKvCrgSOS4Wc+EZ0kee3E4m9Ie4QS3y6At+2LfNdlq5D7GWeuTFTef4w6f7riN5cUHxN37dXwuJsgf5jmiYqBmK5zK1dAWGfyR/QkWC/36x1GFiTjkDHSbUzE2sXN6k3tuuov9pS22Fb0Boa/Jbmzap1h0vy9Vqhewcm2lG3TySWYM/6pFu2e+r8aY6wfmpfvt6BR/+Ze4OZn6Oir4RfgX</vt:lpwstr>
  </property>
  <property fmtid="{D5CDD505-2E9C-101B-9397-08002B2CF9AE}" pid="46" name="x1ye=46">
    <vt:lpwstr>kswvF3MqEOSiB6Q/ek/oQVzMa2oFZqSLvNfIRApwVkoYqLnnS1CalVkZubrNW1xEIx6h9qzp9TSmzw+Y2JHB6ej4+D/CWMlhgaMohs4cDhAtHaHsSs1iHUIMNn3oHlpTfVr8gzVLHU3RJgVbwexDdYQ+V6of6W7xMR/fIbR6rqS2axk+mGyCNbxWH2w1d9RU/G+xHsqCNfA0VzBRTaxHp26+k2kY2p60X6AE0frPSZZ8vvp1ogSXa9L/rRay0mk</vt:lpwstr>
  </property>
  <property fmtid="{D5CDD505-2E9C-101B-9397-08002B2CF9AE}" pid="47" name="x1ye=47">
    <vt:lpwstr>gwQOukdFos1wr3VdlfCvK61ffKDNN1Xqm++j2zd4NIvr8tnslyuEUr5Na3wmRnCPL5GFaECQ4Dm7e5itgFQ50C8AJhe6AAd72LVgDLuM2zwZKw87M0OJzA58jKyTzAcDg+sr7rikOQ0Vwa+QNupZl8UDY9UHfbU/vBf+WMMv4owZFBcXsKc5n1H4EqAO4aWOB+aLJonyxlkfTZpXOpzJxDPEgPCQHddc1vLsX1q8lemM1uopHr1DJ/7YbS7tZtK</vt:lpwstr>
  </property>
  <property fmtid="{D5CDD505-2E9C-101B-9397-08002B2CF9AE}" pid="48" name="x1ye=48">
    <vt:lpwstr>+MqTXZe9tKo4GLjMKoJJF2lMh4GmIhYuhMeLiSe1MCDbNTbFbfv8b+o6EF4q5+kOVVFfhQ5JISpTTeNLPPmidUcAb6pRsfak0Gg3QrfE3zzRkvcxu4XLGKlVohw47wmyL+5HwudDj3yWAL4T8ZbZMQz1yi/Z7Jm2Zo5DtlxWTXHZyogsM+PRuFebObpMpsD5U+SxpB9rEIamfHtFM0SJWE2NcveJis6PTM+SLhSyk1ko3rX4wQnaii/cWZ7QtLh</vt:lpwstr>
  </property>
  <property fmtid="{D5CDD505-2E9C-101B-9397-08002B2CF9AE}" pid="49" name="x1ye=49">
    <vt:lpwstr>3TN5W4wuv6tKybWsynhbyO2JFsk3ATuHzh2hiYscp4HewN/4p2B0qycQzCzho31BhUOjF+EM61Gzagd+4Q5I3BFqMLhmrn+RdOSvYFD8WQKveapBP3yg4cM0+Kq4SXmLdP9dY9dDTEP78S8Ni6E2M907uG7j7cak3Gv6ijffvwfreFvVBC1f+oQiirqaAiGCpvA7Bk2Twke3X3i8c9JobQCraQTgyOL1vY0vW9PDOJP6YqOsV1sn+/6w4pXfvZ/</vt:lpwstr>
  </property>
  <property fmtid="{D5CDD505-2E9C-101B-9397-08002B2CF9AE}" pid="50" name="x1ye=5">
    <vt:lpwstr>kmZ0I4ifacv8tUoEM6/Bi7fJvPnwK9QMkNN/c/ZzCirab9gWP7/7FF5GKDuub3/zUEdy05Lp+nGhjnCJ0Ki0v7allSgM8FK198jeLrUe9ML4kCZQrIUnJWb4/X61fTMlE70vfxiZrfOIr8T7k8SzaLAY3gdI0gopIrjq1gBGD45YcWi2EIvgp0DqncWpGt4XlImjHWt/0V0qsUBCI4ATGN4JMIwlHDVtwktUVXWawyyTfzLLKS6VUfBuoJvoutb</vt:lpwstr>
  </property>
  <property fmtid="{D5CDD505-2E9C-101B-9397-08002B2CF9AE}" pid="51" name="x1ye=50">
    <vt:lpwstr>Mz861UhuPSN2AG5CbLWk9rDQEPvqllHL8K1XOWIUZlydU9TdUig/Y1Ht2YUVFxSva5LuKDQuZiwHZDQ2YxK/nWfp7UorI2mB/tjfcrrmyqlgT9bFhRZ1JmMBRT4j8yeZSPaILFo1FX2B0914TD/d8irH76Qta2Jy6KaF+tIGK800rEBQwRTGWg9iy2yb0RqntEuz8ep5yWGcca4Jl8w31Si3ZFBEP6GwbuNHeTr1zOoWBI9mHCySjGhicyx91x6</vt:lpwstr>
  </property>
  <property fmtid="{D5CDD505-2E9C-101B-9397-08002B2CF9AE}" pid="52" name="x1ye=51">
    <vt:lpwstr>oVtifg+P7MMNuPYthT/SdhUinLaGn9a6xVKMEW4duRecmWVQKAt7q5EM51QbNBOirzKRqVzbleUGN04ZoqTlkY57IyFZNGND8TLEMJeasyb074RIMiJedYY59UL9WY9v7gDCgoNwtC8lB26HgIFynT5Vo2qufCQhKUOP6DiQ59m8R2LNL1HZew3QmBEOhoFo19aOJoeeeojHng1FYrUydx6QgoFafyucmVu6MV7qYB9TKJsX1eYi/agOLFMVOOH</vt:lpwstr>
  </property>
  <property fmtid="{D5CDD505-2E9C-101B-9397-08002B2CF9AE}" pid="53" name="x1ye=52">
    <vt:lpwstr>j6mwNM3u/FyHx9KUHEByEQQVrrDyrQhcnmFzhf8M6wIXw0QqrM6OODUR7fndKXqdlAJWt0d/qVAm7ITsiEke58LOLP5ILZf7nZO/rHNY6PwtNFY/WK8ShCOvTTbmTHCR/PphLmmK9Vjs+WWS2uc0oavgdqzvfsTspojTy3MbATnH5KNE3cW+wZX1iI4oEVqOYJryeP57LltccgPCo4bjnuOzfIZRGb8F81SqtcThhX9NCILHnmSpRvfhvnJwdtO</vt:lpwstr>
  </property>
  <property fmtid="{D5CDD505-2E9C-101B-9397-08002B2CF9AE}" pid="54" name="x1ye=53">
    <vt:lpwstr>+zGRlS7+zMbb3T3Ol1f7aapYuufidoGFYg57OriWWA/2jwY3g/bCfd6fjh7sQjfgstJgul/omKPJFt/nxto03DIYWFs5TyoBT+hFAzSolBfjKF5qKmd5Dv5QkWmwpIgpJsPNU0Gwj23qmXwnFFXGWMJcTU/LzxX/Ogw1xXSW2X5IK5oA76SYfpl+64Hi0/QsOikgHCNTkRYINnLjg92HjnOb3rv3Kahz2hIIdXKmvTnmXzr4i86o3huVX/FDLqq</vt:lpwstr>
  </property>
  <property fmtid="{D5CDD505-2E9C-101B-9397-08002B2CF9AE}" pid="55" name="x1ye=54">
    <vt:lpwstr>fjACu0viIqYj1aICo4WukJxRLP3dCcB5FMzf7lKqQvgyd/MIgwPdOvPZ6SxGY7eF268OWBQzSqs1nzghKEZxr+HBz5Jj0Zu1SBxVFCCmHDOFVIr173kVVYv0dSAYz8uQwHAk/I1w+Ui6Xo1QWEU7nMRlWYGoXvLdpMDdfC4odDScffftFkHcEBbPZI4ISVjiytLxUbLi6VoObGIQ+UuyPVuO7raN9kD64TrQP0zxc6is9+ylBa++oJlbFnMoUVF</vt:lpwstr>
  </property>
  <property fmtid="{D5CDD505-2E9C-101B-9397-08002B2CF9AE}" pid="56" name="x1ye=55">
    <vt:lpwstr>Br0ayPzDUItlv02uZyftTWDpn2okITxSDWNGYCw5+3SoHNi8I73ZR9sJv8eQbLZoFOjTWncKQZAUseG8hsk6Pbp9YGdhVrZDemX/6fgxYoHEqSDP1yuKslvFtia5KYGsOmkNyPYB0Q4K8eOie/8a/syW2yGcdTOaxakaEo2gxFuKDZ0QDBNfmej4ZvAiOZp9v/ZOfBlW1phBWHKstkiQwFK5q/J0WRyGoAv0SJ/1A+YN8jQDCg6XI53/u6kxzae</vt:lpwstr>
  </property>
  <property fmtid="{D5CDD505-2E9C-101B-9397-08002B2CF9AE}" pid="57" name="x1ye=56">
    <vt:lpwstr>SQmyHf/fifr3weZq1d3qbtBxLvEVv5oAceod5sDm7Rh+THxnNmE3xa1r6CvqLlEOlI68+ic805BMuBW/U8aKstZ/l+8zzfWH5DVvRLl2D06WjYw+p2LpFXnk+3KwCXu05ii0hGK1PQn5bAks/0PRo5NfzqOmkb7zx8bvWrz0HLzKaoPSj1+zzUGF0RR0V/6WK/OLUccRzetj95+faNH92n4IO9azHXmoWHPVE4bFFzy/rR052GbhMCkvz7VMNX0</vt:lpwstr>
  </property>
  <property fmtid="{D5CDD505-2E9C-101B-9397-08002B2CF9AE}" pid="58" name="x1ye=57">
    <vt:lpwstr>5+rb8Anzy4cBh9H4Iul89ZkMntKnXfT8xz/8cg06/TG75HDgMmorsWjInRNQ2AaguDFL9xDbJIhIrVQl9F9jOppziqfdTTN/WMiU3pc7RCuH1Vq3AVnQ+gWJ8TBOQ4loIDz1XIets/5AmilX9VlHs9Qaqy8DsGAq/aC2GvGxdJNrNPRyB5tgIoUuUF9l1hajacP3utJe2ettzVyp7h3wsHMzLmuf2N2g+leNk9BcZeGSlxP4Tu2vz8aU+5IqCk+</vt:lpwstr>
  </property>
  <property fmtid="{D5CDD505-2E9C-101B-9397-08002B2CF9AE}" pid="59" name="x1ye=58">
    <vt:lpwstr>Mit35BF5Ggx/M6ypNo1qHzMsgsa32wVlUHa4OXDrdbqjXKBvoJchQjt853QEM8+hAtChwTj5/D/uRma0w4HH3YxecUxtkpvpnJ2rAdaSISsBLwopK8OqO7xKBRcbMlV/zJ0F1TNn4vlYyWX/sREHWQ01YTb38zugIi4e2Ht46gMqaliDANLnK6ovtz4z80zvzs7cQxepWmWDhmWMQTlNMYZLmZojbv48TXZwtKyzXelUpF5eLrVLNkzhho6hh+T</vt:lpwstr>
  </property>
  <property fmtid="{D5CDD505-2E9C-101B-9397-08002B2CF9AE}" pid="60" name="x1ye=59">
    <vt:lpwstr>CiUtEluRRUWm5ANJyaUzhbsk4+vutuYkNZ9/N821/4lFZ/PuB9M5BJtZPbm0lUW2HZp4RrrzWpajhEjnPpeo1NPhp+jPbYoSDdCRt5jwmCPHcp1B8lyA8MOrS00Y/DndmSk8C3M4bDoDsKReEyaC/VtTz+x2OvxEXI1fijNSqXhmQS2dDmYsiHluHE4dXX7t1Qg0OEfHy3g29A4FT2THj5d0qyH84S1VPjc7tAZ6q9+OKLQ5QeJNi8HjMpXzRhO</vt:lpwstr>
  </property>
  <property fmtid="{D5CDD505-2E9C-101B-9397-08002B2CF9AE}" pid="61" name="x1ye=6">
    <vt:lpwstr>DIQmMbMtTU7+6s63ITS6Xnj3pHXdKq4GaDBfclkOeUsdKvfIPyDhGIwxc0piMAzDlGaWRhGNRn+dRWSBMbAh0oJ3ru7Bkddq/xVAzdIGLZ2u9Rzvmn/ZLzljEXLOR497HX8dshQO2wzZFEotkNm1mzwWyRsChthZAazev5mEeWm2E6EQvxQRWLiATWVguGu0FOT827ptQbS/R0O5eW/WOtzNjystgKrcNh8KCZNFYeuVGkRYYhr5DhDBMrrgVLw</vt:lpwstr>
  </property>
  <property fmtid="{D5CDD505-2E9C-101B-9397-08002B2CF9AE}" pid="62" name="x1ye=60">
    <vt:lpwstr>VlzobFonixFHnjoGbds56eltTTreRJcFFm0prWbyahxgrln1iukOTKk57kF8FoI6n/2KrCtj1nUQgZgtxiSRkM+HTBfDI96JIGOr2CQP8En9szpX3wDJrouKUkNWupX7Bn+iWhUh4LqPL8cJNfgpAhkKqWzYDtNIua6az+3MpO9eWrNzfKhDypPvu2JYpAiiiNhS7F6ZIfes068AM/0maFzAQ05344PNeFFIdUaRhhE6nf/OXEJcA3mOd8dcZYl</vt:lpwstr>
  </property>
  <property fmtid="{D5CDD505-2E9C-101B-9397-08002B2CF9AE}" pid="63" name="x1ye=61">
    <vt:lpwstr>ANmUHt6urp1EIVgf5TQAIp0Q70spnMuPuBQ608cBqa6ccVS0l4hg5ePxh8Oh7b8gq1yDE0wnMdvrVf/q9j7m0ntKfU590fmbn/Ricud00RyE/q76cqaYR72GX7UFmehCBcyOu0kBHmD0Fcut2u9tD3bqX+M21TEcngwmgBPdvew5dooFm++RQJcaBeItPOug3todoQXH8vgWpHB2RtfQM3OBJg7mw6KOkY9Qe71pjUlTzQACrLf1aMMF5wPVzBT</vt:lpwstr>
  </property>
  <property fmtid="{D5CDD505-2E9C-101B-9397-08002B2CF9AE}" pid="64" name="x1ye=62">
    <vt:lpwstr>psw+j/P0KM77oAPny1pvrhZ4+O+ejBiYGN502AOngWMZznFV/Ogsr+Df+LGSNwqAndbsELgfpSF5SMYZRvQ4dCGjskYFD1WCksMLa3h4mPms4wHdAPadCG7PQBr+rhyvVkuoZGZhag/miqQooB1stDJ0VUoV5HLJD+yHYJCKMDi161cJUDD35AqdJ+I0lnRXj1AYYjchC18aHDMGZgm87CR67NUhBJ+kEvapvqRq9ZuVLI8UM2Lru/MJNRmHzJs</vt:lpwstr>
  </property>
  <property fmtid="{D5CDD505-2E9C-101B-9397-08002B2CF9AE}" pid="65" name="x1ye=63">
    <vt:lpwstr>kYjXQ40iNi41G3ABMbYdl3Y5oJNvhv1m6tAXgAYCLFVkLfJ0E4+35alTufDnS0q3qEkxcE8tOvM+gVHAnCdP2bOcx+Nt42Q7IBSvm/WFiaQrDjIcuovflXM6KbnPo1HEQnCOyoJcrsc29vODf+EPySUosgsB5b8uUiCXjjsiJ1Vvl+yBIl0a/h7SHy3/hmD6roGp+77NqWWGTjEYPpwhXXk/ZfDt26/yZZXKoaI2U8Qy/FXrykTro48ixY/4WvY</vt:lpwstr>
  </property>
  <property fmtid="{D5CDD505-2E9C-101B-9397-08002B2CF9AE}" pid="66" name="x1ye=64">
    <vt:lpwstr>bm//DOvvRk+l9/MoOQTkDrIypDvgu/fJTx6IK0KG2plzJ8TpaGdKuGnib0tfE0kumCqKEggj3OH7njO+he9OS3B963cGurBUBGR8l2whmV8gSfYUgpWtQFJKjAH/3ktEXEdlLk+cEC9Oje0NCFluonJoL1vGZt8ivE3t04jCkeU96MjmiocqKiHRlJC4XICSp/QPqSQTdCfR7lCR7YiBiNt4FXwZD29lxlIsMwh8vEQbxyemVyTw4vJ19rj6ebo</vt:lpwstr>
  </property>
  <property fmtid="{D5CDD505-2E9C-101B-9397-08002B2CF9AE}" pid="67" name="x1ye=65">
    <vt:lpwstr>W11Xk7xbmhEcb9eSzjJ+BB0I/ZQ6duDPrfg6XNb2v3QTh8Jp2ntTUip06ANl6bhftQD48a6QZAqL/7Nru4ZLws0sJ1RNc+7plMgf/uLfBdTUo0fiveCfpnfSYMt0Ic20AXK5XFbugsGjg91cYy20s3mqwUtEaGQ/yV3jTsIPQkHL7Kj/CmL1JsrJZ1ljuCRoV5CoVLpdrlK9ZiB//EnJm0uOAAiUoXHukgyhghc0yKttSHElk8fSLLLQr2cFu7U</vt:lpwstr>
  </property>
  <property fmtid="{D5CDD505-2E9C-101B-9397-08002B2CF9AE}" pid="68" name="x1ye=66">
    <vt:lpwstr>yx8M01qXzoyZPBHBdQCGlzt/AM8m15DW4H6rTeGJG9Kh/XXZ5NJlrZ82p8vopf+VOyUPN+1YCaAWlxw1bp3PUTSWKrGK2u7N89N1Jfv036q/3aCAs+Dp1nGQQ/LJnzvmrDJ3bzWp7hfnIQiHlawBygcaW6+A/KDNW3S1lWtb5FIPGvgvPWeRWIgvADUZBTcQuTcwYDHTlHk5/+8suVZSS03nNmvtGGQWoatGar+cYZJMZhq8SJxU6lIKh8FwAog</vt:lpwstr>
  </property>
  <property fmtid="{D5CDD505-2E9C-101B-9397-08002B2CF9AE}" pid="69" name="x1ye=67">
    <vt:lpwstr>IIBNaM3yM7GUmfH1L9w0bG05DhnIvIOi3zlBO9+2qA2AcTSU7+WUqsf4tAU/iD6GXTyauTXewGoYIYWKeJ7D624n/WbFv7nsVXZRj3aC20+Axq3g3LAuNQJt5Jvg+DuXUJvPgdwzBStu5KZX6LWtoGrjwSixxqQMuWf9bklN+stmv/9wT+81RFKwtMZGkNaHzM7SaJD7OU3cHR36OdRO0IL2H9QbqkLVhccIuU0HV8r3j0Nchw+ZXDR4y63oLGQ</vt:lpwstr>
  </property>
  <property fmtid="{D5CDD505-2E9C-101B-9397-08002B2CF9AE}" pid="70" name="x1ye=68">
    <vt:lpwstr>MBuwHov0MKu87g7K+qTTk9lOxAPOOFQRmIdklGa6Gk/S6IfJcv2IbbSdDhsTUHuvlWcWlsmhCzKbY63nTB3hxzADtG5EZvycQI0I3zahgi56ZXeqD6iYQVziNxILrOFigJbJDETWBtHm+y0G088PiKCWS37e1goARv0I8JScwRhGYe6LkrI5BbwSaUEYhActamBuzAGGSPFWbkj52/lj3gqj+uwgGVgNp86OUCrW9slxY/g7p4bmJnZx5MgP52Z</vt:lpwstr>
  </property>
  <property fmtid="{D5CDD505-2E9C-101B-9397-08002B2CF9AE}" pid="71" name="x1ye=69">
    <vt:lpwstr>0pQV10AXFpCwpsJ/rSfHtlopGgLOI6kwXWI4yhdv+CQS9IQQcCAiVmSv104dIs+GDOIVCGN2+u18e05bIV82kvhXEjrv8N5rzoZRILaG8TsADZc8Yq5ndZ3YS12+5RQWk7JcwqJy5wHuloB23EI1bBbDJXPRapXe+yJgVWIFHjyGAUD400uEjzVtXbB1lqEtL/37UzcV1hNNVmhLTIjTRmiIeQ7yQiy9kNFQbl+BVPKK7XuXbiX63L8lPxrrZOh</vt:lpwstr>
  </property>
  <property fmtid="{D5CDD505-2E9C-101B-9397-08002B2CF9AE}" pid="72" name="x1ye=7">
    <vt:lpwstr>xbD2kfB91BSTSSJRQXhVmP6DK9qHvlm2skmQKjplZ22IA29v0EijgSRmMOsAqbO818adSvoU4f50ftPKsdAJC4tPnb+tzUTgJKzsldL0jWGuKKrhlkVYfhunzybTsNsNYAoqJNVVQqrrU3/brXhNqkn0U/Mv+9ZZayeH0JwY8dt3R9y+pzjqxs50Zck6ISSMrfYvKkCPIb3VfADBhklBqIa7iVT1sG6Aj6KzNYW3xkIPKVw7fewQ3ptpiNrM8UJ</vt:lpwstr>
  </property>
  <property fmtid="{D5CDD505-2E9C-101B-9397-08002B2CF9AE}" pid="73" name="x1ye=70">
    <vt:lpwstr>2rIu2EbDA9JYQIpNh0kj74Zor9pMHaLpzVv1wc5+znMNj+a0lL3WvPVIsdOW+BcLCJ0yLcrGBIgg5e9AxxO+5MdZ/MOZK1Qr2kxRJwsAZQ65AAnrQkmXnczkaUtofL4axKFMwBlkeiWdPlDmeIih5joWDFeq4+pk4zX+7S2Iwq0VwQQ4CKb2wPGbrf3nJnux1pHfTjK0ewdKHgF4O6p0EKhTCyMjdjvICbeBzjNRwMEMyuE/OH6aIfQNXp1QG17</vt:lpwstr>
  </property>
  <property fmtid="{D5CDD505-2E9C-101B-9397-08002B2CF9AE}" pid="74" name="x1ye=71">
    <vt:lpwstr>/O+zcEpdBk0hWgckGyP1O0mbukvLWkU032RwcaVec6GfomOEyq4/vpIeqTYHFX2FotZ6F044d1AT8oi6Q/0gIrXz1vN1aqD2iIaPukWua0HtSHglTh+qWO1EeRxe+vdsxY2/J3pLGS9EAVjNlV/oBV0g4WBS9K1eOr9O3xwbdrZwaRl7ma6m997r9qPossF0MRmBOAH+TnCgzkzQhiEZe25Zq/U7NP4I/ARjui3patHGNCk7ELP2QgmUsMhz32v</vt:lpwstr>
  </property>
  <property fmtid="{D5CDD505-2E9C-101B-9397-08002B2CF9AE}" pid="75" name="x1ye=72">
    <vt:lpwstr>WioUIpycOCYWXPr4GhYZddQTdFKVL09SMHpPsOXGwDRNtvZ6b5XkfDbUEPDCTUUHpbvdFQYAKCDSseM2VEmcxhiDSg3KkOvxZkXGi1Gwnv1Bxb4ShYG7nDOBedc+b3Hp/tvhVUNfshEZSgEJhbJvGR1ZhRCNGmnw46skdrjsfmk9mMrN71AAssScTsWCZtJ12EmBzII/blrcBdkvckTdTkjzkfp5gPbY0HruYbUAb6Ej8W/FsL9IviYXNzlEJ1t</vt:lpwstr>
  </property>
  <property fmtid="{D5CDD505-2E9C-101B-9397-08002B2CF9AE}" pid="76" name="x1ye=73">
    <vt:lpwstr>Vw1n+cKWt/L1wavdbQrh2SePyE8fnbGmsHUkCHKJs1BiiaJmoIW/ob0c8Wos1m1piKpSRkQhhOAHrE1HbnNGE9frblW88PbQvVUwk181AZnVtX9AvZ7awYQwP9+tLKfmmmSPdzbCZ67gFxF/WkPzEMnPQfsBv37O/VBuL0xW/os7iVZ5nekHxR18ktwOYur8kTnb8PGLk+2ED+rHPE7gldPeruGbCqwetWWRs5xzQenCSIrLxjZJpjw9EiU0inY</vt:lpwstr>
  </property>
  <property fmtid="{D5CDD505-2E9C-101B-9397-08002B2CF9AE}" pid="77" name="x1ye=74">
    <vt:lpwstr>iKX+Zv1xNn86Xh8bxwqir2PdeYLxFTew++5vk5u3igiHgtL0ibM7SvH4/mCZo5pX7+mVpj1oqla5WYEOhI3zbqcB2aqzUeFWk9rkWFKS6/2VjTL5ioDTW8ccG0mPHxt6aS6khG0vulsGODQWvnBls37fvCTUAfUDWSUmzKpm+CiaMdqq+rbQVdHdVtGUVXQIU+Hnzt/RjEktDYZkx6+AOOuV/1GNt0yCHvHL8JAHR8emeXe1QobWV769c6+NtEm</vt:lpwstr>
  </property>
  <property fmtid="{D5CDD505-2E9C-101B-9397-08002B2CF9AE}" pid="78" name="x1ye=75">
    <vt:lpwstr>nUDdItRaFrqTSMy5yKrcuJKuPCZ2fyZ2IYxNTWjZpD1SaTyaNOgsQte6SXJPbxmy4DxpcFoPD8uKT8aOUOCmOIQf2Al6VzakRq1C/K+zqx5jcQ6j9WFc5El10L2c6JvZJojaF77w4x1/UsoImcAMcCpjYhG1rBy60Hy4cSJPD3Uia5fBgKhyFZuREzbtqRFfU0PqBkqVGiKX3BYEJXnnM3VzVr+LjbYSOShoug4oKn2xyxIKEXo6SZ8fvLtDMNv</vt:lpwstr>
  </property>
  <property fmtid="{D5CDD505-2E9C-101B-9397-08002B2CF9AE}" pid="79" name="x1ye=76">
    <vt:lpwstr>+2HCE+Ey1WVD5XTNTjD6OqgnOOi/7+OUurDy7S0oCaiRr3yW/B6iPuts98+yKGLKaDMYwaQ2IlYmIOcHK68q7uCtdQgefiOM2fJ15DjgtFcGfT7O49r3l9+3wToO6gyLAXW7Eqqte9mGoJdvXctIn0eCzrF8Lfw0/LlopWkegGz1qB2FD3itb3yir5jjLCFBcmpdvDKQfIhTSuKKXMVu6Onj/m0kv4bANmKMo8+HVykZ9C5y2rOJHbnERIcPn3i</vt:lpwstr>
  </property>
  <property fmtid="{D5CDD505-2E9C-101B-9397-08002B2CF9AE}" pid="80" name="x1ye=77">
    <vt:lpwstr>JUfqf6ddGzcdp6IxyEvrkyx96CmJ/hw77eTYzNiH0xz0ztkly7RAuNoFF2P5qWstpjUnDbKgdkOMYtMtFpgTlxSoicxBp8qxHf267sCq9s22/vsmzyhw7edrugUcxSRSU9ZtIlgT1t0Div/JeN+bXgKmawCzPhRF5bH8mR6aFmVDCh5+2LXlB6k0M5kctgujL1mTr+DHSZhHQgmrXqlHLqbvjzRhrV4b2FYlPJjhwf8ifZACgSIJzhwY+IGJQyP</vt:lpwstr>
  </property>
  <property fmtid="{D5CDD505-2E9C-101B-9397-08002B2CF9AE}" pid="81" name="x1ye=78">
    <vt:lpwstr>ukUEUonCsnI2ODWT0UYG2tpQy1K/8o7PbPgtH4sjSNRFvnXMiJPaDtzMNvbNkuY5EsgWGiRHCDvbg1cnmQABcvumlBIQmLGGRUgH0k1KCPqQCCFf2SwCjjzUFNd3xYl0tYnPeqO3lLv/xKttsJ+GhnvrlgXFV5uEalI15p+jtm1z8EykXgwuikwf2n8DznJ2HmY8DiC4HesjDz/USx8tGjIuJZFtHFW1WT826eWLBogZKBH3Nz53DxiJNRBh8zP</vt:lpwstr>
  </property>
  <property fmtid="{D5CDD505-2E9C-101B-9397-08002B2CF9AE}" pid="82" name="x1ye=79">
    <vt:lpwstr>vUTK9xSiYc03dlpP0HsR2SiTdRZPhxirJNgs7U1G77bOs2DtpyYjKFa1a0/U5bAsmWh4sXczYho2WrdA8xHtnTdimtQFgw4OigBkw3GfGMyc+0b01/jzTVya3NLHpELY2PSfEOHzGGWw3NUjH5y45sde3nvzrMwOFjBS1E4Dgt0NaBwd7AoUHQhr8GLpk1DlaJRvxn2LITmaeoRxsdeaoaxw03asdl/w5keVQ0iJs5iHpb9dUB01cfwdYwA0I91</vt:lpwstr>
  </property>
  <property fmtid="{D5CDD505-2E9C-101B-9397-08002B2CF9AE}" pid="83" name="x1ye=8">
    <vt:lpwstr>neRvHksosEZVjvBfSUYBWPBXuI5XJ/oJULY+2gf4sM3ej5Wux21VD8RjpoN9meN0jkvIbc8Q0UUTU9MoqIule6CxDeQp5x4jN98JfCmMyPubg78imEJqDamoQHXeGLlkALyZTT3teMMoYwf4XaP700Z9pN/RZxrRVcqCMX5p6PQMNMqAkxb3l3BTf98JtGXpeYqqWl8H3yJqqDJiBjD8qHOrXRiOc55+0QLbvYEKGlblfYx9cAhyrdt4iRV4rwY</vt:lpwstr>
  </property>
  <property fmtid="{D5CDD505-2E9C-101B-9397-08002B2CF9AE}" pid="84" name="x1ye=80">
    <vt:lpwstr>L5FTwpOzM+6KRmk4/76lKBNvJKWR2OPGC6a+Eb8EsBNo2QiyeByWTlmFke8QDbqTN5gWpbijizsUIq5TqpVa/kwnORXoZwos7q0V4sXp0M4YA/9tygeYjdw5M4R6iY+EpGJsUn6s5RiFOFnrJtJCo49TJmwVb48K6LIUhHiVsKvWpmDIn/uy6KQuqOMj1qlAR+XOqMHD2lNExHAGpQ/RvjKLwFwyWfvXcoVHVJ0eBQrAAp9lk5BdoVo00+t6NZ5</vt:lpwstr>
  </property>
  <property fmtid="{D5CDD505-2E9C-101B-9397-08002B2CF9AE}" pid="85" name="x1ye=81">
    <vt:lpwstr>ddT+lsQQSuD/gym1Vdupb/klxYogeTGC44Q408I3jEVYRVAKhgznDPo0KcMwFb/2lF0GZxwdWJMmDTzSfpptXA05OMxQ5diVDK+TLAYuE2agizWicgXCPzu4swID5SBUg4wpb1JWoZGYpwbwQgojiOKI55thH4wQHOPLsQ4nhO1/2KvPaKpMwDitUUq7M99qxq8E7EjSY4tugrzJ8P6EnEHjSaApX52H4YNYU3Focfg5HJnkn/TnT8/NjBnY7gV</vt:lpwstr>
  </property>
  <property fmtid="{D5CDD505-2E9C-101B-9397-08002B2CF9AE}" pid="86" name="x1ye=82">
    <vt:lpwstr>EXZe8Stne+YtA7M2BYu9L10CA68IsX6cmORTsavociquS3X6gEKhX1eplhOAlDn4NPFThPw+5jdMCU4j9QLNqUtaB5iNJVn4jd+Trp40TNelK5hQU/d01cN33M4enwrKjHjzt1BXjN7+vau7SF8sE+TcCmHz7bq6y7IWn+II7NcFplHNnRStGa03kphCS8x2pqYA0wIo3OzCx5kczJNHhel1/JGUuMFOnZm53P9xeFP38JfbED6ynllYoKX/qfd</vt:lpwstr>
  </property>
  <property fmtid="{D5CDD505-2E9C-101B-9397-08002B2CF9AE}" pid="87" name="x1ye=83">
    <vt:lpwstr>2FJUQnhCyClXQJlOXucB9NH1AYuwHDH5y3Mu5+6NlyzpRPElrCM2yl+0UrBN+f1IfPZq6Xo222VIQ/wLzFQGJJhXsbfeO3FieZhSy0FBVOlGUHLmYatX7fCrufGxsQ37Z1wn5aFnMDf6Mpi9zyvjTpCM1ej+RJeakMuQU0vkSSUW8x/ei87iINSWhmzY4IDlFlu5sKJu7u0DrYyEKIwaesQBNGDGnjPQ1YLJY0NV6Aqotfu7x06hdgDQkVwa/7e</vt:lpwstr>
  </property>
  <property fmtid="{D5CDD505-2E9C-101B-9397-08002B2CF9AE}" pid="88" name="x1ye=84">
    <vt:lpwstr>zzeD7NCcT0QuKqeTbmmmSOL5lNm9vI2L39lDW/2Hsb4fXxIJ4ZK1UjnzqF2a0HXjIK80X6g1aUemogG272Tc44/ewok5ZTn0uMWWgoTosFx30NTfS+40dtOvxzQIOxSDEmDrQ4jAflNLMOYP6QXbTw/lYbr1tXnd8tdAjWRlEoAkyVHplvsmp+Qg+lw6uOhpMpXHAIkAILTr+eEurV+QD/it2WeHhZVWBq/xL7HtqdmZ87WS6vS388+31YU6TV/</vt:lpwstr>
  </property>
  <property fmtid="{D5CDD505-2E9C-101B-9397-08002B2CF9AE}" pid="89" name="x1ye=85">
    <vt:lpwstr>TJTonnJyG1GpY5N7h/zQeX0GvwiUS7meQbtin+a0cgVWIh2KSXS/pd7yxYyAs2OuFD/nBnsEUMzaHgAUNM/b96mHQSd2mg9DGdvxd/MEjiAm3IY1znDIKFvosBhsSi6SukN7LcwjpAD/5Vc3qgA04H5Hfg85UbmKMjry77Z9fvXZTlvgkRhpyQ8NN6kbg0E+CUlDnUNlKy4BM8LJvzuV6F23hbNXgU8Qc2Q9AeXiwItWhuGoyoZTbAXnmAllIH8</vt:lpwstr>
  </property>
  <property fmtid="{D5CDD505-2E9C-101B-9397-08002B2CF9AE}" pid="90" name="x1ye=86">
    <vt:lpwstr>/uhJ0DwXtfKLeB4+iszpVhdo82yfDQ8zUDIxXw0e5+LK3Z2qPbNtiyhbRarFwl23vm09T7p3Y9ZPk25Ed8VNU2eInyfsYjVM9BOgfPxECRQXqbtwWRLWvGfl3i1rOGz/KDoidrGVFCXiHw0CP8s7Vb8EuQJbk8DcuK+MBv38Zhb+5wdSO2FhHgfD7tKJPSvD0W8cX964vBfNQAyBSecgHQsT5fZIYB8jtR2XyGh5dyMPurJ87DQapqLa2Qrua49</vt:lpwstr>
  </property>
  <property fmtid="{D5CDD505-2E9C-101B-9397-08002B2CF9AE}" pid="91" name="x1ye=87">
    <vt:lpwstr>iZpxxdKojuOl/3RH0+ZDPOBS3wjDUUM83fImvqUv159kZCDQze7YnXHbkCHXO7z+KnTxNyQHNZ8KIi7rVmYe/4YXAPVGGhvo9aJ57vZ2qMO1BDEyl7MQSXnk4LW/Rh+lwKlGgUAN8DUUOGiG/GNYZWkXZBp0vxquSIFoZsSD+hfe2vRxv1q8YLJSx4hsu5jiom7sVatBd+4b03YqCvzGR4DFqz0PlIebJf3EHtfXx5yP3c3D+AOcwPosG71yTiF</vt:lpwstr>
  </property>
  <property fmtid="{D5CDD505-2E9C-101B-9397-08002B2CF9AE}" pid="92" name="x1ye=88">
    <vt:lpwstr>oBUS72/V+Qi0UWG3/Xlyb+pk5dXYYwWGfYWY8PQYgM1BzoTSIUSrIeG2NZUiMqf1lwG51DygY9MBaz8rMIn4OJF66eV/3Z+DVThiGYojTDlvghQob0N1dH2S8ZXc4Xwz8BfxpPb5jeKTshpxoWzscLV/ggtmTkiVxaefeyEiXXcMtEL1CaRfJGZbjO8cGyhjlTQ8sq6vlrYr6VOADvMp65i2WQSh9f3lq5qCj8/DFCVPFq4333sBj2o/S/RDjmv</vt:lpwstr>
  </property>
  <property fmtid="{D5CDD505-2E9C-101B-9397-08002B2CF9AE}" pid="93" name="x1ye=89">
    <vt:lpwstr>dP9ajUlGHwcsme40tK8cnheH8UmnQqrHvy8bCiTWfCOzNbmJ2pCazAJyoT4Q0bIRBvr6Ol0K42ddCNMYGIFDSROIWVwMGjL/7dIXfp47eepwfU4VLawt/YHQLH1ZbIxNLTopSMfNnwxK6IvtnDmRHzx3bgfev24/4mWWZfbEOwp2T1ol/SyJnbyDACX0umNjBJxxpP9XS1A/LH24z7mdz7D1Nwt/EE2XQECXgz2bX+08gg6vvnI6HxvA9GgzL7C</vt:lpwstr>
  </property>
  <property fmtid="{D5CDD505-2E9C-101B-9397-08002B2CF9AE}" pid="94" name="x1ye=9">
    <vt:lpwstr>6NRgTmTdXNOJh7qj3GSeQZ1Vo0KFxfmiweqcNxU89sygL6l/8GPU0wwYfx9xxIGMIapwF6Nix9SKWEvUnpZg3GdFr/vY52RIiuJN+0Geh8m25KdEBzscBymRl8UaJ4OhncSUVfVP9+S52L02NnTH9R4Em7tNx0qshvG5R7BUQriqFqUVG0iFA4lqL06Cwv7XTL7msNWOrcFL5BKaCbeg8UigBj1DRZm8YAVcmWwGV4vVPwYmPqd2mQYmRrK7g/O</vt:lpwstr>
  </property>
  <property fmtid="{D5CDD505-2E9C-101B-9397-08002B2CF9AE}" pid="95" name="x1ye=90">
    <vt:lpwstr>zrWTgafT/MxwNV1YtdaPyR+ZIB3t+WZmMBhIx+o/kbTvu3CaabKwE5dD0hQ6fUzIojjUP4gW7Ji9p8vT5mT0i32KF3Uf1+EUgkOC3mgYJsChT0i7QoMUqRwW8VJpwjCERFxlyyWlis6YfETIWPvnFYYAFDTPFqIPuFzWL6sTt+PevCeqdPSK2WtSbE/4k9adEhpxGUG0S+HcXD4AwjrTde4Y6Uo6CiGlbNJ2x2Ft0eUnDTdIDb/IOzdP+p8wUuK</vt:lpwstr>
  </property>
  <property fmtid="{D5CDD505-2E9C-101B-9397-08002B2CF9AE}" pid="96" name="x1ye=91">
    <vt:lpwstr>YoGOF308KY9XtGxJftqSS9r5AGhfpvQVcMXCmmoMeiXqF+kg2NNUHTC1GB5MAWvunolDVvQ4cALT+ukOB3MA+zRac9rUMoMzIRqE1BJ+rbGZcngOEuQDRbzTYKieqpjquHPWqNRCKtLFAZcn/k/zLzXAiLOrhzeOtKLQ5GMxtQcyyKQ8gq9rsiDGQyQILwEdArbuPSis0I29PSKbkirB9UgsPlSRr5DSyxBxrNu59WLu87hYk0EHRP7VhnHfZ7V</vt:lpwstr>
  </property>
  <property fmtid="{D5CDD505-2E9C-101B-9397-08002B2CF9AE}" pid="97" name="x1ye=92">
    <vt:lpwstr>br094cQb14mugOFw2LWAXPgCOtyHmm27die6NE5p8YFUlarjSdw244VephEZN+OutDefWnOLtDtvLH29kfQBBXfyVQsiB+xqz1x+QANjADoYGOFnVcGoiXt/5KhHrh/4SrNqaVLOzypzIslgNiGmu7hQBvQfAlwnhZ0KBHIQLvUauijTcFJlZAIETiqwHYsT/mS6r9okJAYFVz5uaNTq6h6s1atDnmM8g2SEJXrtMXBcrpAd4ZfrhX85DFFPcLU</vt:lpwstr>
  </property>
  <property fmtid="{D5CDD505-2E9C-101B-9397-08002B2CF9AE}" pid="98" name="x1ye=93">
    <vt:lpwstr>uweBxFhEvv4YafJhkmVc7oxyxv8PZJg1h6oExBO8RWM2UqOFKv90faWn68mMCBTSzSeN5FiTnI/D1cckfY7OQBeF0nDtLG/NIaomHBIVMAg+v3Wrk6nKjGEcsAxd3QqBweg9WUqFqoFuLjmmd5R2vd4uG3RYkoDU/s+Uis3PXCr8yhHnulRczP1FunnGl6RUhu52vgrIJfPB56Ss8wX2FfXa5e0g49o9oKBvKjyIRtoqNAi8FHBOrlyHLuOU6Ps</vt:lpwstr>
  </property>
  <property fmtid="{D5CDD505-2E9C-101B-9397-08002B2CF9AE}" pid="99" name="x1ye=94">
    <vt:lpwstr>xQxymnlG7ZA/KXcdzHw48eRMqT0dXafpD+LYujepHwYn+AD3wb3lt6e2Y+58hrkTppDaWr2GP5OW0OH27PVudNKthyH5aKzCuG2JWprvuSv4xMDZPooux9foQUHpGQb5K0tNZLpk8Pu+CEu8jvuKilUIEkx/Lvz2G8pvwOl7A9YIeQ+383j8a6W73BrYN7brKUnP66xVdXxktXSpNq+4QImDmaJfx3iWTNtyOjQNyWt9Rc5R/6KXTnU076TVq5K</vt:lpwstr>
  </property>
  <property fmtid="{D5CDD505-2E9C-101B-9397-08002B2CF9AE}" pid="100" name="x1ye=95">
    <vt:lpwstr>47uvm6j0AvuZ3iFQmXmxNt6c3KilfqlOqLepFvgXcm/4CijXubbzgFXWd6Dh2tdQYpy8mdX/OHlfv/4Zt6vHGz81ffPBz4dSbwDUJ6zTFAIdLY2Ar6gvA39S55hi8l/zTcbX5NRn4J+dozV5bc9uxYH9K3k2b6A1Fn9O1joMcpUS0LM22UeWR/qHBpsVvN+rWDKIYwt7n/uJ7v47ueN5vKjcgVAe2KWNYldKEdfQ+YajEB7bVTERwFG+GQ395kQ</vt:lpwstr>
  </property>
  <property fmtid="{D5CDD505-2E9C-101B-9397-08002B2CF9AE}" pid="101" name="x1ye=96">
    <vt:lpwstr>zSx4SZ5WMO93BaJ1180e+ee5n0GFele15OzfXdehvxs7j3UP/m0vw9IEO0bYRw+2xZ64twczwS/rEn8r7vaFHVa7zoDl9Jh2ENjO79TQBMmeK4n5qTnuO9zZ/rLjYtRuhjAgqfY6rF0ag3tR+zncn+j0rc77MFw906LaFejD20ZR9muLfFWMMQWGxTDnisYFflIfHfH0WwHRc1ipRqJ2T/dq+Ip16Jt3J2ug7VclcdRvvL8xmOs5emL5Sidfqus</vt:lpwstr>
  </property>
  <property fmtid="{D5CDD505-2E9C-101B-9397-08002B2CF9AE}" pid="102" name="x1ye=97">
    <vt:lpwstr>RPHW5YQodEeBqUUNfcN9K8wrqysxlAGXpXP5O8O/LU0YxhzZe7Z6+cVP+RPiw68jWF9Tf8mbO8sLhq/vPadoIbQcRDbrDc72wt7/FblcF6RpNwVbrpIo872kbwgxYP8Bc8RRYTamirMpWGKZBLvsc11LfxSXtitLU/abSGiPecH/Wri7ak6jrK4OAQZ9W/AnPTNWRpMoZV0EUfWaaVI7JjVbx2kO+g6BptKjRcAGjdD7Fgoe614SNpj2LtgulSJ</vt:lpwstr>
  </property>
  <property fmtid="{D5CDD505-2E9C-101B-9397-08002B2CF9AE}" pid="103" name="x1ye=98">
    <vt:lpwstr>BHlT50YlZQrDBBAa8W0pUcg9Kj8MrcIQtKbzq1XXvD+xuL79CXUjzSZJiOBBu2pUJiH1eVV0L6egeW83r+afKBpXamMyEsaWI/YITeSLix6phAVTFnNHuYAa6fIbhGzVS9G0zl9PHLsGyOJxKB85eMPvI15OhDKOEAfPAiJCKuuqc9Szr+oFngEjQIG1VIsTrepYWsVgUI3z7FKKeutpune6aqB2UZm+0Y8QIsIHzqef3bbgPxipaO3eBZuUM8c</vt:lpwstr>
  </property>
  <property fmtid="{D5CDD505-2E9C-101B-9397-08002B2CF9AE}" pid="104" name="x1ye=99">
    <vt:lpwstr>o04Ef2ZH6UYzM+vQZqff5S/xGSDGOCfGMJbc7fve1d98e8OJ5MZqk423QiczbI4Fndt98ZoMRXZSBNDtY/94UrJh1XaYF8h/lF44T25pLkdZ7N2oW57ErndXgkppNrodzdKnhEhFp5gYbocQXCAIkJuVwD9JTwYyUA+M0avagWvi/Rbi+uMxmpR9JaAOHJI7RG8GOOjTUAmIBxPpYcdzl1z4qRQnIl+iinLSXLuvek16zbpDE6ycSZRMvclJoRx</vt:lpwstr>
  </property>
</Properties>
</file>